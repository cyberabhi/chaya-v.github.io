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 w:themeColor="background1"/>
  <w:body>
    <w:p w14:paraId="191D5DAD" w14:textId="06781241" w:rsidR="00A66B18" w:rsidRDefault="001221A5">
      <w:r w:rsidRPr="0041428F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08C885F" wp14:editId="453A414E">
                <wp:simplePos x="0" y="0"/>
                <wp:positionH relativeFrom="column">
                  <wp:posOffset>1752600</wp:posOffset>
                </wp:positionH>
                <wp:positionV relativeFrom="paragraph">
                  <wp:posOffset>364355</wp:posOffset>
                </wp:positionV>
                <wp:extent cx="3771900" cy="407670"/>
                <wp:effectExtent l="19050" t="19050" r="19050" b="18415"/>
                <wp:wrapSquare wrapText="bothSides"/>
                <wp:docPr id="18" name="Shape 61">
                  <a:extLst xmlns:a="http://schemas.openxmlformats.org/drawingml/2006/main">
                    <a:ext uri="{FF2B5EF4-FFF2-40B4-BE49-F238E27FC236}">
                      <a16:creationId xmlns:a16="http://schemas.microsoft.com/office/drawing/2014/main" id="{9DA099E0-27DA-42BD-9D42-E4CA07B78FD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1900" cy="407670"/>
                        </a:xfrm>
                        <a:prstGeom prst="rect">
                          <a:avLst/>
                        </a:prstGeom>
                        <a:ln w="38100">
                          <a:solidFill>
                            <a:schemeClr val="bg1"/>
                          </a:solidFill>
                          <a:miter lim="400000"/>
                        </a:ln>
                        <a:extLst>
                          <a:ext uri="{C572A759-6A51-4108-AA02-DFA0A04FC94B}">
                            <ma14:wrappingTextBoxFlag xmlns:lc="http://schemas.openxmlformats.org/drawingml/2006/lockedCanvas" xmlns="" xmlns:ma14="http://schemas.microsoft.com/office/mac/drawingml/2011/main" xmlns:p="http://schemas.openxmlformats.org/presentationml/2006/main" xmlns:w="http://schemas.openxmlformats.org/wordprocessingml/2006/main" xmlns:w10="urn:schemas-microsoft-com:office:word" xmlns:v="urn:schemas-microsoft-com:vml" xmlns:o="urn:schemas-microsoft-com:office:office" val="1"/>
                          </a:ext>
                        </a:extLst>
                      </wps:spPr>
                      <wps:txbx>
                        <w:txbxContent>
                          <w:p w14:paraId="1E0991E0" w14:textId="27C44D1A" w:rsidR="001221A5" w:rsidRPr="001221A5" w:rsidRDefault="001221A5" w:rsidP="001221A5">
                            <w:pPr>
                              <w:pStyle w:val="Logo"/>
                              <w:ind w:left="0"/>
                              <w:jc w:val="left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PLAN OF ACTION</w:t>
                            </w:r>
                          </w:p>
                        </w:txbxContent>
                      </wps:txbx>
                      <wps:bodyPr wrap="square" lIns="19050" tIns="19050" rIns="19050" bIns="19050" anchor="ctr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8C885F" id="Shape 61" o:spid="_x0000_s1026" style="position:absolute;left:0;text-align:left;margin-left:138pt;margin-top:28.7pt;width:297pt;height:32.1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" filled="f" strokecolor="white [3212]" strokeweight="3pt">
                <v:stroke miterlimit="4"/>
                <v:textbox style="mso-fit-shape-to-text:t" inset="1.5pt,1.5pt,1.5pt,1.5pt">
                  <w:txbxContent>
                    <w:p w14:paraId="1E0991E0" w14:textId="27C44D1A" w:rsidR="001221A5" w:rsidRPr="001221A5" w:rsidRDefault="001221A5" w:rsidP="001221A5">
                      <w:pPr>
                        <w:pStyle w:val="Logo"/>
                        <w:ind w:left="0"/>
                        <w:jc w:val="left"/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PLAN OF ACTION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tbl>
      <w:tblPr>
        <w:tblpPr w:leftFromText="180" w:rightFromText="180" w:vertAnchor="text" w:horzAnchor="page" w:tblpX="1449" w:tblpY="7"/>
        <w:tblW w:w="5000" w:type="pct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Header layout table"/>
      </w:tblPr>
      <w:tblGrid>
        <w:gridCol w:w="10800"/>
      </w:tblGrid>
      <w:tr w:rsidR="001221A5" w:rsidRPr="0041428F" w14:paraId="7169F09A" w14:textId="77777777" w:rsidTr="001221A5">
        <w:trPr>
          <w:trHeight w:val="270"/>
        </w:trPr>
        <w:tc>
          <w:tcPr>
            <w:tcW w:w="10799" w:type="dxa"/>
          </w:tcPr>
          <w:p w14:paraId="2004C0EC" w14:textId="5278FC68" w:rsidR="001221A5" w:rsidRPr="0041428F" w:rsidRDefault="001221A5" w:rsidP="001221A5">
            <w:pPr>
              <w:pStyle w:val="ContactInfo"/>
              <w:rPr>
                <w:color w:val="000000" w:themeColor="text1"/>
              </w:rPr>
            </w:pPr>
          </w:p>
        </w:tc>
      </w:tr>
    </w:tbl>
    <w:p w14:paraId="0996E638" w14:textId="56B258C6" w:rsidR="00A66B18" w:rsidRPr="0041428F" w:rsidRDefault="001221A5" w:rsidP="00A6783B">
      <w:pPr>
        <w:pStyle w:val="Signature"/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049201" wp14:editId="6F22E1D5">
                <wp:simplePos x="0" y="0"/>
                <wp:positionH relativeFrom="margin">
                  <wp:posOffset>-279400</wp:posOffset>
                </wp:positionH>
                <wp:positionV relativeFrom="paragraph">
                  <wp:posOffset>2205355</wp:posOffset>
                </wp:positionV>
                <wp:extent cx="7518400" cy="6559550"/>
                <wp:effectExtent l="0" t="0" r="25400" b="1270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18400" cy="6559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8A501E" w14:textId="0FA017FA" w:rsidR="00796EC8" w:rsidRDefault="00796EC8" w:rsidP="00796EC8">
                            <w:pPr>
                              <w:spacing w:before="0" w:after="0"/>
                              <w:ind w:left="0" w:right="0"/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kern w:val="0"/>
                                <w:sz w:val="30"/>
                                <w:szCs w:val="30"/>
                                <w:lang w:val="en-IN" w:eastAsia="en-IN"/>
                              </w:rPr>
                            </w:pPr>
                            <w:r w:rsidRPr="00796EC8"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kern w:val="0"/>
                                <w:sz w:val="30"/>
                                <w:szCs w:val="30"/>
                                <w:lang w:val="en-IN" w:eastAsia="en-IN"/>
                              </w:rPr>
                              <w:t>I hereby would like to apply for the </w:t>
                            </w:r>
                            <w:r w:rsidRPr="00796EC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i/>
                                <w:iCs/>
                                <w:color w:val="0070C0"/>
                                <w:kern w:val="0"/>
                                <w:sz w:val="30"/>
                                <w:szCs w:val="30"/>
                                <w:lang w:val="en-IN" w:eastAsia="en-IN"/>
                              </w:rPr>
                              <w:t>post of Vice President of Operations</w:t>
                            </w:r>
                            <w:r w:rsidRPr="00796EC8">
                              <w:rPr>
                                <w:rFonts w:ascii="Times New Roman" w:eastAsia="Times New Roman" w:hAnsi="Times New Roman" w:cs="Times New Roman"/>
                                <w:color w:val="0070C0"/>
                                <w:kern w:val="0"/>
                                <w:sz w:val="30"/>
                                <w:szCs w:val="30"/>
                                <w:lang w:val="en-IN" w:eastAsia="en-IN"/>
                              </w:rPr>
                              <w:t> </w:t>
                            </w:r>
                            <w:r w:rsidRPr="00796EC8"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kern w:val="0"/>
                                <w:sz w:val="30"/>
                                <w:szCs w:val="30"/>
                                <w:lang w:val="en-IN" w:eastAsia="en-IN"/>
                              </w:rPr>
                              <w:t xml:space="preserve">through which I </w:t>
                            </w:r>
                            <w:r w:rsidR="00AA2A66"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kern w:val="0"/>
                                <w:sz w:val="30"/>
                                <w:szCs w:val="30"/>
                                <w:lang w:val="en-IN" w:eastAsia="en-IN"/>
                              </w:rPr>
                              <w:t>will</w:t>
                            </w:r>
                            <w:r w:rsidRPr="00796EC8"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kern w:val="0"/>
                                <w:sz w:val="30"/>
                                <w:szCs w:val="30"/>
                                <w:lang w:val="en-IN" w:eastAsia="en-IN"/>
                              </w:rPr>
                              <w:t> </w:t>
                            </w:r>
                            <w:r w:rsidR="00AA2A66"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kern w:val="0"/>
                                <w:sz w:val="30"/>
                                <w:szCs w:val="30"/>
                                <w:lang w:val="en-IN" w:eastAsia="en-IN"/>
                              </w:rPr>
                              <w:t>–</w:t>
                            </w:r>
                          </w:p>
                          <w:p w14:paraId="5E4769AB" w14:textId="77777777" w:rsidR="00AA2A66" w:rsidRPr="00796EC8" w:rsidRDefault="00AA2A66" w:rsidP="00796EC8">
                            <w:pPr>
                              <w:spacing w:before="0" w:after="0"/>
                              <w:ind w:left="0" w:right="0"/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kern w:val="0"/>
                                <w:sz w:val="30"/>
                                <w:szCs w:val="30"/>
                                <w:lang w:val="en-IN" w:eastAsia="en-IN"/>
                              </w:rPr>
                            </w:pPr>
                          </w:p>
                          <w:p w14:paraId="50306FDB" w14:textId="77777777" w:rsidR="00796EC8" w:rsidRPr="00AA2A66" w:rsidRDefault="00796EC8" w:rsidP="00AA2A66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before="0" w:after="0"/>
                              <w:ind w:right="0"/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kern w:val="0"/>
                                <w:sz w:val="30"/>
                                <w:szCs w:val="30"/>
                                <w:lang w:val="en-IN" w:eastAsia="en-IN"/>
                              </w:rPr>
                            </w:pPr>
                            <w:r w:rsidRPr="00AA2A66"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kern w:val="0"/>
                                <w:sz w:val="30"/>
                                <w:szCs w:val="30"/>
                                <w:lang w:val="en-IN" w:eastAsia="en-IN"/>
                              </w:rPr>
                              <w:t>Organise Team meetings.</w:t>
                            </w:r>
                          </w:p>
                          <w:p w14:paraId="6D40000B" w14:textId="77777777" w:rsidR="00796EC8" w:rsidRPr="00796EC8" w:rsidRDefault="00796EC8" w:rsidP="00796EC8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before="0" w:after="0"/>
                              <w:ind w:right="0"/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kern w:val="0"/>
                                <w:sz w:val="30"/>
                                <w:szCs w:val="30"/>
                                <w:lang w:val="en-IN" w:eastAsia="en-IN"/>
                              </w:rPr>
                            </w:pPr>
                            <w:r w:rsidRPr="00796EC8"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kern w:val="0"/>
                                <w:sz w:val="30"/>
                                <w:szCs w:val="30"/>
                                <w:lang w:val="en-IN" w:eastAsia="en-IN"/>
                              </w:rPr>
                              <w:t>I will organise Team meetings keeping in mind the availability of the team members and ensure to manage a well-disciplined meeting.</w:t>
                            </w:r>
                          </w:p>
                          <w:p w14:paraId="4B4E9DE2" w14:textId="77777777" w:rsidR="00796EC8" w:rsidRPr="00AA2A66" w:rsidRDefault="00796EC8" w:rsidP="00AA2A66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before="0" w:after="0"/>
                              <w:ind w:right="0"/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kern w:val="0"/>
                                <w:sz w:val="30"/>
                                <w:szCs w:val="30"/>
                                <w:lang w:val="en-IN" w:eastAsia="en-IN"/>
                              </w:rPr>
                            </w:pPr>
                            <w:r w:rsidRPr="00AA2A66"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kern w:val="0"/>
                                <w:sz w:val="30"/>
                                <w:szCs w:val="30"/>
                                <w:lang w:val="en-IN" w:eastAsia="en-IN"/>
                              </w:rPr>
                              <w:t>Generate feedback after the sessions.</w:t>
                            </w:r>
                          </w:p>
                          <w:p w14:paraId="220BB28E" w14:textId="3CD718EE" w:rsidR="00796EC8" w:rsidRPr="00796EC8" w:rsidRDefault="00796EC8" w:rsidP="00796EC8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before="0" w:after="0"/>
                              <w:ind w:right="0"/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kern w:val="0"/>
                                <w:sz w:val="30"/>
                                <w:szCs w:val="30"/>
                                <w:lang w:val="en-IN" w:eastAsia="en-IN"/>
                              </w:rPr>
                            </w:pPr>
                            <w:r w:rsidRPr="00796EC8"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kern w:val="0"/>
                                <w:sz w:val="30"/>
                                <w:szCs w:val="30"/>
                                <w:lang w:val="en-IN" w:eastAsia="en-IN"/>
                              </w:rPr>
                              <w:t xml:space="preserve">Feedback is one of the most important sources which influences the future events and will simultaneously work on the </w:t>
                            </w:r>
                            <w:r w:rsidR="00AA2A66"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kern w:val="0"/>
                                <w:sz w:val="30"/>
                                <w:szCs w:val="30"/>
                                <w:lang w:val="en-IN" w:eastAsia="en-IN"/>
                              </w:rPr>
                              <w:t>n</w:t>
                            </w:r>
                            <w:r w:rsidR="00AA2A66" w:rsidRPr="00AA2A66"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kern w:val="0"/>
                                <w:sz w:val="30"/>
                                <w:szCs w:val="30"/>
                                <w:lang w:val="en-IN" w:eastAsia="en-IN"/>
                              </w:rPr>
                              <w:t>egative feed-forward</w:t>
                            </w:r>
                            <w:r w:rsidR="00AA2A66"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kern w:val="0"/>
                                <w:sz w:val="30"/>
                                <w:szCs w:val="30"/>
                                <w:lang w:val="en-IN" w:eastAsia="en-IN"/>
                              </w:rPr>
                              <w:t xml:space="preserve"> </w:t>
                            </w:r>
                            <w:r w:rsidRPr="00796EC8"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kern w:val="0"/>
                                <w:sz w:val="30"/>
                                <w:szCs w:val="30"/>
                                <w:lang w:val="en-IN" w:eastAsia="en-IN"/>
                              </w:rPr>
                              <w:t>with my team</w:t>
                            </w:r>
                            <w:r w:rsidR="00AA2A66"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kern w:val="0"/>
                                <w:sz w:val="30"/>
                                <w:szCs w:val="30"/>
                                <w:lang w:val="en-IN" w:eastAsia="en-IN"/>
                              </w:rPr>
                              <w:t>,</w:t>
                            </w:r>
                            <w:r w:rsidRPr="00796EC8"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kern w:val="0"/>
                                <w:sz w:val="30"/>
                                <w:szCs w:val="30"/>
                                <w:lang w:val="en-IN" w:eastAsia="en-IN"/>
                              </w:rPr>
                              <w:t xml:space="preserve"> making the events more interesting.</w:t>
                            </w:r>
                          </w:p>
                          <w:p w14:paraId="35CDC80E" w14:textId="77777777" w:rsidR="00796EC8" w:rsidRPr="00AA2A66" w:rsidRDefault="00796EC8" w:rsidP="00AA2A66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before="0" w:after="0"/>
                              <w:ind w:right="0"/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kern w:val="0"/>
                                <w:sz w:val="30"/>
                                <w:szCs w:val="30"/>
                                <w:lang w:val="en-IN" w:eastAsia="en-IN"/>
                              </w:rPr>
                            </w:pPr>
                            <w:r w:rsidRPr="00AA2A66"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kern w:val="0"/>
                                <w:sz w:val="30"/>
                                <w:szCs w:val="30"/>
                                <w:lang w:val="en-IN" w:eastAsia="en-IN"/>
                              </w:rPr>
                              <w:t>Actively debrief meetings.</w:t>
                            </w:r>
                          </w:p>
                          <w:p w14:paraId="32808C17" w14:textId="77777777" w:rsidR="00796EC8" w:rsidRPr="00796EC8" w:rsidRDefault="00796EC8" w:rsidP="00796EC8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before="0" w:after="0"/>
                              <w:ind w:right="0"/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kern w:val="0"/>
                                <w:sz w:val="30"/>
                                <w:szCs w:val="30"/>
                                <w:lang w:val="en-IN" w:eastAsia="en-IN"/>
                              </w:rPr>
                            </w:pPr>
                            <w:r w:rsidRPr="00796EC8"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kern w:val="0"/>
                                <w:sz w:val="30"/>
                                <w:szCs w:val="30"/>
                                <w:lang w:val="en-IN" w:eastAsia="en-IN"/>
                              </w:rPr>
                              <w:t>I will also keep track of the club events organised and arrange for a short debrief sessions.</w:t>
                            </w:r>
                          </w:p>
                          <w:p w14:paraId="088B2161" w14:textId="77777777" w:rsidR="00796EC8" w:rsidRPr="00AA2A66" w:rsidRDefault="00796EC8" w:rsidP="00AA2A66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before="0" w:after="0"/>
                              <w:ind w:right="0"/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kern w:val="0"/>
                                <w:sz w:val="30"/>
                                <w:szCs w:val="30"/>
                                <w:lang w:val="en-IN" w:eastAsia="en-IN"/>
                              </w:rPr>
                            </w:pPr>
                            <w:r w:rsidRPr="00AA2A66"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kern w:val="0"/>
                                <w:sz w:val="30"/>
                                <w:szCs w:val="30"/>
                                <w:lang w:val="en-IN" w:eastAsia="en-IN"/>
                              </w:rPr>
                              <w:t>Work on the database.</w:t>
                            </w:r>
                          </w:p>
                          <w:p w14:paraId="5C8C439A" w14:textId="77777777" w:rsidR="00796EC8" w:rsidRPr="00796EC8" w:rsidRDefault="00796EC8" w:rsidP="00796EC8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before="0" w:after="0"/>
                              <w:ind w:right="0"/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kern w:val="0"/>
                                <w:sz w:val="30"/>
                                <w:szCs w:val="30"/>
                                <w:lang w:val="en-IN" w:eastAsia="en-IN"/>
                              </w:rPr>
                            </w:pPr>
                            <w:r w:rsidRPr="00796EC8"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kern w:val="0"/>
                                <w:sz w:val="30"/>
                                <w:szCs w:val="30"/>
                                <w:lang w:val="en-IN" w:eastAsia="en-IN"/>
                              </w:rPr>
                              <w:t>I promise to keep the data secure by not disclosing it and to stay loyal to my work.</w:t>
                            </w:r>
                          </w:p>
                          <w:p w14:paraId="0C0A6216" w14:textId="77777777" w:rsidR="00796EC8" w:rsidRPr="00AA2A66" w:rsidRDefault="00796EC8" w:rsidP="00AA2A66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before="0" w:after="0"/>
                              <w:ind w:right="0"/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kern w:val="0"/>
                                <w:sz w:val="30"/>
                                <w:szCs w:val="30"/>
                                <w:lang w:val="en-IN" w:eastAsia="en-IN"/>
                              </w:rPr>
                            </w:pPr>
                            <w:r w:rsidRPr="00AA2A66"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kern w:val="0"/>
                                <w:sz w:val="30"/>
                                <w:szCs w:val="30"/>
                                <w:lang w:val="en-IN" w:eastAsia="en-IN"/>
                              </w:rPr>
                              <w:t>Manage my team to prepare informative presentations to the club.</w:t>
                            </w:r>
                          </w:p>
                          <w:p w14:paraId="05619221" w14:textId="77777777" w:rsidR="00796EC8" w:rsidRPr="00796EC8" w:rsidRDefault="00796EC8" w:rsidP="00796EC8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before="0" w:after="0"/>
                              <w:ind w:right="0"/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kern w:val="0"/>
                                <w:sz w:val="30"/>
                                <w:szCs w:val="30"/>
                                <w:lang w:val="en-IN" w:eastAsia="en-IN"/>
                              </w:rPr>
                            </w:pPr>
                            <w:r w:rsidRPr="00796EC8"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kern w:val="0"/>
                                <w:sz w:val="30"/>
                                <w:szCs w:val="30"/>
                                <w:lang w:val="en-IN" w:eastAsia="en-IN"/>
                              </w:rPr>
                              <w:t>“</w:t>
                            </w:r>
                            <w:r w:rsidRPr="00796EC8"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0E101A"/>
                                <w:kern w:val="0"/>
                                <w:sz w:val="30"/>
                                <w:szCs w:val="30"/>
                                <w:lang w:val="en-IN" w:eastAsia="en-IN"/>
                              </w:rPr>
                              <w:t>The more we practically do, the more we learn</w:t>
                            </w:r>
                            <w:r w:rsidRPr="00796EC8"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kern w:val="0"/>
                                <w:sz w:val="30"/>
                                <w:szCs w:val="30"/>
                                <w:lang w:val="en-IN" w:eastAsia="en-IN"/>
                              </w:rPr>
                              <w:t>” as said I will engage my team to prepare interesting and informative PowerPoint presentations about soft-skills and interpersonal skills which plays an important role in personality development and also which is the main entrepreneurial skill.</w:t>
                            </w:r>
                          </w:p>
                          <w:p w14:paraId="0B2FAEF1" w14:textId="5BBC40D2" w:rsidR="00796EC8" w:rsidRPr="00AA2A66" w:rsidRDefault="00796EC8" w:rsidP="00AA2A66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before="0" w:after="0"/>
                              <w:ind w:right="0"/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kern w:val="0"/>
                                <w:sz w:val="30"/>
                                <w:szCs w:val="30"/>
                                <w:lang w:val="en-IN" w:eastAsia="en-IN"/>
                              </w:rPr>
                            </w:pPr>
                            <w:r w:rsidRPr="00AA2A66"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kern w:val="0"/>
                                <w:sz w:val="30"/>
                                <w:szCs w:val="30"/>
                                <w:lang w:val="en-IN" w:eastAsia="en-IN"/>
                              </w:rPr>
                              <w:t>Track the events of the club and generate a report based on the club activities.</w:t>
                            </w:r>
                          </w:p>
                          <w:p w14:paraId="600F9EA4" w14:textId="0A54BEDD" w:rsidR="00796EC8" w:rsidRDefault="00AA2A66" w:rsidP="00796EC8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before="0" w:after="0"/>
                              <w:ind w:right="0"/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kern w:val="0"/>
                                <w:sz w:val="30"/>
                                <w:szCs w:val="30"/>
                                <w:lang w:val="en-IN" w:eastAsia="en-IN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kern w:val="0"/>
                                <w:sz w:val="30"/>
                                <w:szCs w:val="30"/>
                                <w:lang w:val="en-IN" w:eastAsia="en-IN"/>
                              </w:rPr>
                              <w:t>Bi-w</w:t>
                            </w:r>
                            <w:r w:rsidR="00796EC8" w:rsidRPr="00796EC8"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kern w:val="0"/>
                                <w:sz w:val="30"/>
                                <w:szCs w:val="30"/>
                                <w:lang w:val="en-IN" w:eastAsia="en-IN"/>
                              </w:rPr>
                              <w:t xml:space="preserve">eekly report will be prepared which helps in analysing the growth of the club and </w:t>
                            </w:r>
                            <w:r w:rsidR="00796EC8"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kern w:val="0"/>
                                <w:sz w:val="30"/>
                                <w:szCs w:val="30"/>
                                <w:lang w:val="en-IN" w:eastAsia="en-IN"/>
                              </w:rPr>
                              <w:t xml:space="preserve">improvise the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kern w:val="0"/>
                                <w:sz w:val="30"/>
                                <w:szCs w:val="30"/>
                                <w:lang w:val="en-IN" w:eastAsia="en-IN"/>
                              </w:rPr>
                              <w:t>actions to be taken for future events.</w:t>
                            </w:r>
                          </w:p>
                          <w:p w14:paraId="6BA7ED21" w14:textId="3060BBCF" w:rsidR="00AA2A66" w:rsidRDefault="00AA2A66" w:rsidP="00D25F2D">
                            <w:pPr>
                              <w:spacing w:before="0" w:after="0"/>
                              <w:ind w:left="0" w:right="0"/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kern w:val="0"/>
                                <w:sz w:val="30"/>
                                <w:szCs w:val="30"/>
                                <w:lang w:val="en-IN" w:eastAsia="en-IN"/>
                              </w:rPr>
                            </w:pPr>
                          </w:p>
                          <w:p w14:paraId="610C16BA" w14:textId="1BA3610C" w:rsidR="00AA2A66" w:rsidRPr="00AA2A66" w:rsidRDefault="00D25F2D" w:rsidP="00D25F2D">
                            <w:pPr>
                              <w:spacing w:before="0" w:after="0"/>
                              <w:ind w:left="0" w:right="0"/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kern w:val="0"/>
                                <w:sz w:val="30"/>
                                <w:szCs w:val="30"/>
                                <w:lang w:val="en-IN" w:eastAsia="en-IN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kern w:val="0"/>
                                <w:sz w:val="30"/>
                                <w:szCs w:val="30"/>
                                <w:lang w:val="en-IN" w:eastAsia="en-IN"/>
                              </w:rPr>
                              <w:t xml:space="preserve">In this journey, I would also like to improve my leadership qualities and enhance my self-confidence along with the team. </w:t>
                            </w:r>
                            <w:r w:rsidRPr="00D25F2D"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kern w:val="0"/>
                                <w:sz w:val="30"/>
                                <w:szCs w:val="30"/>
                                <w:lang w:val="en-IN" w:eastAsia="en-IN"/>
                              </w:rPr>
                              <w:t>Besides, I will be available for my team anytime and sincerely work towards the goal.</w:t>
                            </w:r>
                          </w:p>
                          <w:p w14:paraId="6570984B" w14:textId="3F79E238" w:rsidR="00796EC8" w:rsidRPr="00796EC8" w:rsidRDefault="00796EC8" w:rsidP="00796EC8">
                            <w:pPr>
                              <w:pStyle w:val="ListParagraph"/>
                              <w:ind w:left="1510"/>
                              <w:rPr>
                                <w:rFonts w:ascii="Times New Roman" w:hAnsi="Times New Roman" w:cs="Times New Roman"/>
                                <w:color w:val="auto"/>
                                <w:sz w:val="30"/>
                                <w:szCs w:val="30"/>
                                <w:lang w:val="en-IN"/>
                              </w:rPr>
                            </w:pPr>
                          </w:p>
                          <w:p w14:paraId="4018B225" w14:textId="77777777" w:rsidR="00F04A85" w:rsidRPr="00796EC8" w:rsidRDefault="00F04A85" w:rsidP="00796EC8">
                            <w:pPr>
                              <w:pStyle w:val="ListParagraph"/>
                              <w:ind w:left="790"/>
                              <w:rPr>
                                <w:rFonts w:ascii="Times New Roman" w:hAnsi="Times New Roman" w:cs="Times New Roman"/>
                                <w:color w:val="auto"/>
                                <w:sz w:val="30"/>
                                <w:szCs w:val="30"/>
                                <w:lang w:val="en-IN"/>
                              </w:rPr>
                            </w:pPr>
                          </w:p>
                          <w:p w14:paraId="498363F6" w14:textId="66E23F0C" w:rsidR="00F04A85" w:rsidRPr="00796EC8" w:rsidRDefault="00F04A85" w:rsidP="00F04A85">
                            <w:pPr>
                              <w:pStyle w:val="ListParagraph"/>
                              <w:ind w:left="790"/>
                              <w:rPr>
                                <w:rFonts w:ascii="Times New Roman" w:hAnsi="Times New Roman" w:cs="Times New Roman"/>
                                <w:color w:val="auto"/>
                                <w:sz w:val="30"/>
                                <w:szCs w:val="30"/>
                                <w:lang w:val="en-IN"/>
                              </w:rPr>
                            </w:pPr>
                          </w:p>
                          <w:p w14:paraId="17612F33" w14:textId="0052E0ED" w:rsidR="001221A5" w:rsidRPr="00796EC8" w:rsidRDefault="001221A5" w:rsidP="004729D4">
                            <w:pPr>
                              <w:ind w:left="0"/>
                              <w:rPr>
                                <w:rFonts w:ascii="Times New Roman" w:hAnsi="Times New Roman" w:cs="Times New Roman"/>
                                <w:color w:val="auto"/>
                                <w:sz w:val="30"/>
                                <w:szCs w:val="30"/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04920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7" type="#_x0000_t202" style="position:absolute;left:0;text-align:left;margin-left:-22pt;margin-top:173.65pt;width:592pt;height:516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" fillcolor="white [3201]" strokeweight=".5pt">
                <v:textbox>
                  <w:txbxContent>
                    <w:p w14:paraId="378A501E" w14:textId="0FA017FA" w:rsidR="00796EC8" w:rsidRDefault="00796EC8" w:rsidP="00796EC8">
                      <w:pPr>
                        <w:spacing w:before="0" w:after="0"/>
                        <w:ind w:left="0" w:right="0"/>
                        <w:rPr>
                          <w:rFonts w:ascii="Times New Roman" w:eastAsia="Times New Roman" w:hAnsi="Times New Roman" w:cs="Times New Roman"/>
                          <w:color w:val="0E101A"/>
                          <w:kern w:val="0"/>
                          <w:sz w:val="30"/>
                          <w:szCs w:val="30"/>
                          <w:lang w:val="en-IN" w:eastAsia="en-IN"/>
                        </w:rPr>
                      </w:pPr>
                      <w:r w:rsidRPr="00796EC8">
                        <w:rPr>
                          <w:rFonts w:ascii="Times New Roman" w:eastAsia="Times New Roman" w:hAnsi="Times New Roman" w:cs="Times New Roman"/>
                          <w:color w:val="0E101A"/>
                          <w:kern w:val="0"/>
                          <w:sz w:val="30"/>
                          <w:szCs w:val="30"/>
                          <w:lang w:val="en-IN" w:eastAsia="en-IN"/>
                        </w:rPr>
                        <w:t>I hereby would like to apply for the </w:t>
                      </w:r>
                      <w:r w:rsidRPr="00796EC8">
                        <w:rPr>
                          <w:rFonts w:ascii="Times New Roman" w:eastAsia="Times New Roman" w:hAnsi="Times New Roman" w:cs="Times New Roman"/>
                          <w:b/>
                          <w:bCs/>
                          <w:i/>
                          <w:iCs/>
                          <w:color w:val="0070C0"/>
                          <w:kern w:val="0"/>
                          <w:sz w:val="30"/>
                          <w:szCs w:val="30"/>
                          <w:lang w:val="en-IN" w:eastAsia="en-IN"/>
                        </w:rPr>
                        <w:t>post of Vice President of Operations</w:t>
                      </w:r>
                      <w:r w:rsidRPr="00796EC8">
                        <w:rPr>
                          <w:rFonts w:ascii="Times New Roman" w:eastAsia="Times New Roman" w:hAnsi="Times New Roman" w:cs="Times New Roman"/>
                          <w:color w:val="0070C0"/>
                          <w:kern w:val="0"/>
                          <w:sz w:val="30"/>
                          <w:szCs w:val="30"/>
                          <w:lang w:val="en-IN" w:eastAsia="en-IN"/>
                        </w:rPr>
                        <w:t> </w:t>
                      </w:r>
                      <w:r w:rsidRPr="00796EC8">
                        <w:rPr>
                          <w:rFonts w:ascii="Times New Roman" w:eastAsia="Times New Roman" w:hAnsi="Times New Roman" w:cs="Times New Roman"/>
                          <w:color w:val="0E101A"/>
                          <w:kern w:val="0"/>
                          <w:sz w:val="30"/>
                          <w:szCs w:val="30"/>
                          <w:lang w:val="en-IN" w:eastAsia="en-IN"/>
                        </w:rPr>
                        <w:t xml:space="preserve">through which I </w:t>
                      </w:r>
                      <w:r w:rsidR="00AA2A66">
                        <w:rPr>
                          <w:rFonts w:ascii="Times New Roman" w:eastAsia="Times New Roman" w:hAnsi="Times New Roman" w:cs="Times New Roman"/>
                          <w:color w:val="0E101A"/>
                          <w:kern w:val="0"/>
                          <w:sz w:val="30"/>
                          <w:szCs w:val="30"/>
                          <w:lang w:val="en-IN" w:eastAsia="en-IN"/>
                        </w:rPr>
                        <w:t>will</w:t>
                      </w:r>
                      <w:r w:rsidRPr="00796EC8">
                        <w:rPr>
                          <w:rFonts w:ascii="Times New Roman" w:eastAsia="Times New Roman" w:hAnsi="Times New Roman" w:cs="Times New Roman"/>
                          <w:color w:val="0E101A"/>
                          <w:kern w:val="0"/>
                          <w:sz w:val="30"/>
                          <w:szCs w:val="30"/>
                          <w:lang w:val="en-IN" w:eastAsia="en-IN"/>
                        </w:rPr>
                        <w:t> </w:t>
                      </w:r>
                      <w:r w:rsidR="00AA2A66">
                        <w:rPr>
                          <w:rFonts w:ascii="Times New Roman" w:eastAsia="Times New Roman" w:hAnsi="Times New Roman" w:cs="Times New Roman"/>
                          <w:color w:val="0E101A"/>
                          <w:kern w:val="0"/>
                          <w:sz w:val="30"/>
                          <w:szCs w:val="30"/>
                          <w:lang w:val="en-IN" w:eastAsia="en-IN"/>
                        </w:rPr>
                        <w:t>–</w:t>
                      </w:r>
                    </w:p>
                    <w:p w14:paraId="5E4769AB" w14:textId="77777777" w:rsidR="00AA2A66" w:rsidRPr="00796EC8" w:rsidRDefault="00AA2A66" w:rsidP="00796EC8">
                      <w:pPr>
                        <w:spacing w:before="0" w:after="0"/>
                        <w:ind w:left="0" w:right="0"/>
                        <w:rPr>
                          <w:rFonts w:ascii="Times New Roman" w:eastAsia="Times New Roman" w:hAnsi="Times New Roman" w:cs="Times New Roman"/>
                          <w:color w:val="0E101A"/>
                          <w:kern w:val="0"/>
                          <w:sz w:val="30"/>
                          <w:szCs w:val="30"/>
                          <w:lang w:val="en-IN" w:eastAsia="en-IN"/>
                        </w:rPr>
                      </w:pPr>
                    </w:p>
                    <w:p w14:paraId="50306FDB" w14:textId="77777777" w:rsidR="00796EC8" w:rsidRPr="00AA2A66" w:rsidRDefault="00796EC8" w:rsidP="00AA2A66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before="0" w:after="0"/>
                        <w:ind w:right="0"/>
                        <w:rPr>
                          <w:rFonts w:ascii="Times New Roman" w:eastAsia="Times New Roman" w:hAnsi="Times New Roman" w:cs="Times New Roman"/>
                          <w:color w:val="0E101A"/>
                          <w:kern w:val="0"/>
                          <w:sz w:val="30"/>
                          <w:szCs w:val="30"/>
                          <w:lang w:val="en-IN" w:eastAsia="en-IN"/>
                        </w:rPr>
                      </w:pPr>
                      <w:r w:rsidRPr="00AA2A66">
                        <w:rPr>
                          <w:rFonts w:ascii="Times New Roman" w:eastAsia="Times New Roman" w:hAnsi="Times New Roman" w:cs="Times New Roman"/>
                          <w:color w:val="0E101A"/>
                          <w:kern w:val="0"/>
                          <w:sz w:val="30"/>
                          <w:szCs w:val="30"/>
                          <w:lang w:val="en-IN" w:eastAsia="en-IN"/>
                        </w:rPr>
                        <w:t>Organise Team meetings.</w:t>
                      </w:r>
                    </w:p>
                    <w:p w14:paraId="6D40000B" w14:textId="77777777" w:rsidR="00796EC8" w:rsidRPr="00796EC8" w:rsidRDefault="00796EC8" w:rsidP="00796EC8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before="0" w:after="0"/>
                        <w:ind w:right="0"/>
                        <w:rPr>
                          <w:rFonts w:ascii="Times New Roman" w:eastAsia="Times New Roman" w:hAnsi="Times New Roman" w:cs="Times New Roman"/>
                          <w:color w:val="0E101A"/>
                          <w:kern w:val="0"/>
                          <w:sz w:val="30"/>
                          <w:szCs w:val="30"/>
                          <w:lang w:val="en-IN" w:eastAsia="en-IN"/>
                        </w:rPr>
                      </w:pPr>
                      <w:r w:rsidRPr="00796EC8">
                        <w:rPr>
                          <w:rFonts w:ascii="Times New Roman" w:eastAsia="Times New Roman" w:hAnsi="Times New Roman" w:cs="Times New Roman"/>
                          <w:color w:val="0E101A"/>
                          <w:kern w:val="0"/>
                          <w:sz w:val="30"/>
                          <w:szCs w:val="30"/>
                          <w:lang w:val="en-IN" w:eastAsia="en-IN"/>
                        </w:rPr>
                        <w:t>I will organise Team meetings keeping in mind the availability of the team members and ensure to manage a well-disciplined meeting.</w:t>
                      </w:r>
                    </w:p>
                    <w:p w14:paraId="4B4E9DE2" w14:textId="77777777" w:rsidR="00796EC8" w:rsidRPr="00AA2A66" w:rsidRDefault="00796EC8" w:rsidP="00AA2A66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before="0" w:after="0"/>
                        <w:ind w:right="0"/>
                        <w:rPr>
                          <w:rFonts w:ascii="Times New Roman" w:eastAsia="Times New Roman" w:hAnsi="Times New Roman" w:cs="Times New Roman"/>
                          <w:color w:val="0E101A"/>
                          <w:kern w:val="0"/>
                          <w:sz w:val="30"/>
                          <w:szCs w:val="30"/>
                          <w:lang w:val="en-IN" w:eastAsia="en-IN"/>
                        </w:rPr>
                      </w:pPr>
                      <w:r w:rsidRPr="00AA2A66">
                        <w:rPr>
                          <w:rFonts w:ascii="Times New Roman" w:eastAsia="Times New Roman" w:hAnsi="Times New Roman" w:cs="Times New Roman"/>
                          <w:color w:val="0E101A"/>
                          <w:kern w:val="0"/>
                          <w:sz w:val="30"/>
                          <w:szCs w:val="30"/>
                          <w:lang w:val="en-IN" w:eastAsia="en-IN"/>
                        </w:rPr>
                        <w:t>Generate feedback after the sessions.</w:t>
                      </w:r>
                    </w:p>
                    <w:p w14:paraId="220BB28E" w14:textId="3CD718EE" w:rsidR="00796EC8" w:rsidRPr="00796EC8" w:rsidRDefault="00796EC8" w:rsidP="00796EC8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before="0" w:after="0"/>
                        <w:ind w:right="0"/>
                        <w:rPr>
                          <w:rFonts w:ascii="Times New Roman" w:eastAsia="Times New Roman" w:hAnsi="Times New Roman" w:cs="Times New Roman"/>
                          <w:color w:val="0E101A"/>
                          <w:kern w:val="0"/>
                          <w:sz w:val="30"/>
                          <w:szCs w:val="30"/>
                          <w:lang w:val="en-IN" w:eastAsia="en-IN"/>
                        </w:rPr>
                      </w:pPr>
                      <w:r w:rsidRPr="00796EC8">
                        <w:rPr>
                          <w:rFonts w:ascii="Times New Roman" w:eastAsia="Times New Roman" w:hAnsi="Times New Roman" w:cs="Times New Roman"/>
                          <w:color w:val="0E101A"/>
                          <w:kern w:val="0"/>
                          <w:sz w:val="30"/>
                          <w:szCs w:val="30"/>
                          <w:lang w:val="en-IN" w:eastAsia="en-IN"/>
                        </w:rPr>
                        <w:t xml:space="preserve">Feedback is one of the most important sources which influences the future events and will simultaneously work on the </w:t>
                      </w:r>
                      <w:r w:rsidR="00AA2A66">
                        <w:rPr>
                          <w:rFonts w:ascii="Times New Roman" w:eastAsia="Times New Roman" w:hAnsi="Times New Roman" w:cs="Times New Roman"/>
                          <w:color w:val="0E101A"/>
                          <w:kern w:val="0"/>
                          <w:sz w:val="30"/>
                          <w:szCs w:val="30"/>
                          <w:lang w:val="en-IN" w:eastAsia="en-IN"/>
                        </w:rPr>
                        <w:t>n</w:t>
                      </w:r>
                      <w:r w:rsidR="00AA2A66" w:rsidRPr="00AA2A66">
                        <w:rPr>
                          <w:rFonts w:ascii="Times New Roman" w:eastAsia="Times New Roman" w:hAnsi="Times New Roman" w:cs="Times New Roman"/>
                          <w:color w:val="0E101A"/>
                          <w:kern w:val="0"/>
                          <w:sz w:val="30"/>
                          <w:szCs w:val="30"/>
                          <w:lang w:val="en-IN" w:eastAsia="en-IN"/>
                        </w:rPr>
                        <w:t>egative feed-forward</w:t>
                      </w:r>
                      <w:r w:rsidR="00AA2A66">
                        <w:rPr>
                          <w:rFonts w:ascii="Times New Roman" w:eastAsia="Times New Roman" w:hAnsi="Times New Roman" w:cs="Times New Roman"/>
                          <w:color w:val="0E101A"/>
                          <w:kern w:val="0"/>
                          <w:sz w:val="30"/>
                          <w:szCs w:val="30"/>
                          <w:lang w:val="en-IN" w:eastAsia="en-IN"/>
                        </w:rPr>
                        <w:t xml:space="preserve"> </w:t>
                      </w:r>
                      <w:r w:rsidRPr="00796EC8">
                        <w:rPr>
                          <w:rFonts w:ascii="Times New Roman" w:eastAsia="Times New Roman" w:hAnsi="Times New Roman" w:cs="Times New Roman"/>
                          <w:color w:val="0E101A"/>
                          <w:kern w:val="0"/>
                          <w:sz w:val="30"/>
                          <w:szCs w:val="30"/>
                          <w:lang w:val="en-IN" w:eastAsia="en-IN"/>
                        </w:rPr>
                        <w:t>with my team</w:t>
                      </w:r>
                      <w:r w:rsidR="00AA2A66">
                        <w:rPr>
                          <w:rFonts w:ascii="Times New Roman" w:eastAsia="Times New Roman" w:hAnsi="Times New Roman" w:cs="Times New Roman"/>
                          <w:color w:val="0E101A"/>
                          <w:kern w:val="0"/>
                          <w:sz w:val="30"/>
                          <w:szCs w:val="30"/>
                          <w:lang w:val="en-IN" w:eastAsia="en-IN"/>
                        </w:rPr>
                        <w:t>,</w:t>
                      </w:r>
                      <w:r w:rsidRPr="00796EC8">
                        <w:rPr>
                          <w:rFonts w:ascii="Times New Roman" w:eastAsia="Times New Roman" w:hAnsi="Times New Roman" w:cs="Times New Roman"/>
                          <w:color w:val="0E101A"/>
                          <w:kern w:val="0"/>
                          <w:sz w:val="30"/>
                          <w:szCs w:val="30"/>
                          <w:lang w:val="en-IN" w:eastAsia="en-IN"/>
                        </w:rPr>
                        <w:t xml:space="preserve"> making the events more interesting.</w:t>
                      </w:r>
                    </w:p>
                    <w:p w14:paraId="35CDC80E" w14:textId="77777777" w:rsidR="00796EC8" w:rsidRPr="00AA2A66" w:rsidRDefault="00796EC8" w:rsidP="00AA2A66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before="0" w:after="0"/>
                        <w:ind w:right="0"/>
                        <w:rPr>
                          <w:rFonts w:ascii="Times New Roman" w:eastAsia="Times New Roman" w:hAnsi="Times New Roman" w:cs="Times New Roman"/>
                          <w:color w:val="0E101A"/>
                          <w:kern w:val="0"/>
                          <w:sz w:val="30"/>
                          <w:szCs w:val="30"/>
                          <w:lang w:val="en-IN" w:eastAsia="en-IN"/>
                        </w:rPr>
                      </w:pPr>
                      <w:r w:rsidRPr="00AA2A66">
                        <w:rPr>
                          <w:rFonts w:ascii="Times New Roman" w:eastAsia="Times New Roman" w:hAnsi="Times New Roman" w:cs="Times New Roman"/>
                          <w:color w:val="0E101A"/>
                          <w:kern w:val="0"/>
                          <w:sz w:val="30"/>
                          <w:szCs w:val="30"/>
                          <w:lang w:val="en-IN" w:eastAsia="en-IN"/>
                        </w:rPr>
                        <w:t>Actively debrief meetings.</w:t>
                      </w:r>
                    </w:p>
                    <w:p w14:paraId="32808C17" w14:textId="77777777" w:rsidR="00796EC8" w:rsidRPr="00796EC8" w:rsidRDefault="00796EC8" w:rsidP="00796EC8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before="0" w:after="0"/>
                        <w:ind w:right="0"/>
                        <w:rPr>
                          <w:rFonts w:ascii="Times New Roman" w:eastAsia="Times New Roman" w:hAnsi="Times New Roman" w:cs="Times New Roman"/>
                          <w:color w:val="0E101A"/>
                          <w:kern w:val="0"/>
                          <w:sz w:val="30"/>
                          <w:szCs w:val="30"/>
                          <w:lang w:val="en-IN" w:eastAsia="en-IN"/>
                        </w:rPr>
                      </w:pPr>
                      <w:r w:rsidRPr="00796EC8">
                        <w:rPr>
                          <w:rFonts w:ascii="Times New Roman" w:eastAsia="Times New Roman" w:hAnsi="Times New Roman" w:cs="Times New Roman"/>
                          <w:color w:val="0E101A"/>
                          <w:kern w:val="0"/>
                          <w:sz w:val="30"/>
                          <w:szCs w:val="30"/>
                          <w:lang w:val="en-IN" w:eastAsia="en-IN"/>
                        </w:rPr>
                        <w:t>I will also keep track of the club events organised and arrange for a short debrief sessions.</w:t>
                      </w:r>
                    </w:p>
                    <w:p w14:paraId="088B2161" w14:textId="77777777" w:rsidR="00796EC8" w:rsidRPr="00AA2A66" w:rsidRDefault="00796EC8" w:rsidP="00AA2A66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before="0" w:after="0"/>
                        <w:ind w:right="0"/>
                        <w:rPr>
                          <w:rFonts w:ascii="Times New Roman" w:eastAsia="Times New Roman" w:hAnsi="Times New Roman" w:cs="Times New Roman"/>
                          <w:color w:val="0E101A"/>
                          <w:kern w:val="0"/>
                          <w:sz w:val="30"/>
                          <w:szCs w:val="30"/>
                          <w:lang w:val="en-IN" w:eastAsia="en-IN"/>
                        </w:rPr>
                      </w:pPr>
                      <w:r w:rsidRPr="00AA2A66">
                        <w:rPr>
                          <w:rFonts w:ascii="Times New Roman" w:eastAsia="Times New Roman" w:hAnsi="Times New Roman" w:cs="Times New Roman"/>
                          <w:color w:val="0E101A"/>
                          <w:kern w:val="0"/>
                          <w:sz w:val="30"/>
                          <w:szCs w:val="30"/>
                          <w:lang w:val="en-IN" w:eastAsia="en-IN"/>
                        </w:rPr>
                        <w:t>Work on the database.</w:t>
                      </w:r>
                    </w:p>
                    <w:p w14:paraId="5C8C439A" w14:textId="77777777" w:rsidR="00796EC8" w:rsidRPr="00796EC8" w:rsidRDefault="00796EC8" w:rsidP="00796EC8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before="0" w:after="0"/>
                        <w:ind w:right="0"/>
                        <w:rPr>
                          <w:rFonts w:ascii="Times New Roman" w:eastAsia="Times New Roman" w:hAnsi="Times New Roman" w:cs="Times New Roman"/>
                          <w:color w:val="0E101A"/>
                          <w:kern w:val="0"/>
                          <w:sz w:val="30"/>
                          <w:szCs w:val="30"/>
                          <w:lang w:val="en-IN" w:eastAsia="en-IN"/>
                        </w:rPr>
                      </w:pPr>
                      <w:r w:rsidRPr="00796EC8">
                        <w:rPr>
                          <w:rFonts w:ascii="Times New Roman" w:eastAsia="Times New Roman" w:hAnsi="Times New Roman" w:cs="Times New Roman"/>
                          <w:color w:val="0E101A"/>
                          <w:kern w:val="0"/>
                          <w:sz w:val="30"/>
                          <w:szCs w:val="30"/>
                          <w:lang w:val="en-IN" w:eastAsia="en-IN"/>
                        </w:rPr>
                        <w:t>I promise to keep the data secure by not disclosing it and to stay loyal to my work.</w:t>
                      </w:r>
                    </w:p>
                    <w:p w14:paraId="0C0A6216" w14:textId="77777777" w:rsidR="00796EC8" w:rsidRPr="00AA2A66" w:rsidRDefault="00796EC8" w:rsidP="00AA2A66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before="0" w:after="0"/>
                        <w:ind w:right="0"/>
                        <w:rPr>
                          <w:rFonts w:ascii="Times New Roman" w:eastAsia="Times New Roman" w:hAnsi="Times New Roman" w:cs="Times New Roman"/>
                          <w:color w:val="0E101A"/>
                          <w:kern w:val="0"/>
                          <w:sz w:val="30"/>
                          <w:szCs w:val="30"/>
                          <w:lang w:val="en-IN" w:eastAsia="en-IN"/>
                        </w:rPr>
                      </w:pPr>
                      <w:r w:rsidRPr="00AA2A66">
                        <w:rPr>
                          <w:rFonts w:ascii="Times New Roman" w:eastAsia="Times New Roman" w:hAnsi="Times New Roman" w:cs="Times New Roman"/>
                          <w:color w:val="0E101A"/>
                          <w:kern w:val="0"/>
                          <w:sz w:val="30"/>
                          <w:szCs w:val="30"/>
                          <w:lang w:val="en-IN" w:eastAsia="en-IN"/>
                        </w:rPr>
                        <w:t>Manage my team to prepare informative presentations to the club.</w:t>
                      </w:r>
                    </w:p>
                    <w:p w14:paraId="05619221" w14:textId="77777777" w:rsidR="00796EC8" w:rsidRPr="00796EC8" w:rsidRDefault="00796EC8" w:rsidP="00796EC8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before="0" w:after="0"/>
                        <w:ind w:right="0"/>
                        <w:rPr>
                          <w:rFonts w:ascii="Times New Roman" w:eastAsia="Times New Roman" w:hAnsi="Times New Roman" w:cs="Times New Roman"/>
                          <w:color w:val="0E101A"/>
                          <w:kern w:val="0"/>
                          <w:sz w:val="30"/>
                          <w:szCs w:val="30"/>
                          <w:lang w:val="en-IN" w:eastAsia="en-IN"/>
                        </w:rPr>
                      </w:pPr>
                      <w:r w:rsidRPr="00796EC8">
                        <w:rPr>
                          <w:rFonts w:ascii="Times New Roman" w:eastAsia="Times New Roman" w:hAnsi="Times New Roman" w:cs="Times New Roman"/>
                          <w:color w:val="0E101A"/>
                          <w:kern w:val="0"/>
                          <w:sz w:val="30"/>
                          <w:szCs w:val="30"/>
                          <w:lang w:val="en-IN" w:eastAsia="en-IN"/>
                        </w:rPr>
                        <w:t>“</w:t>
                      </w:r>
                      <w:r w:rsidRPr="00796EC8"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0E101A"/>
                          <w:kern w:val="0"/>
                          <w:sz w:val="30"/>
                          <w:szCs w:val="30"/>
                          <w:lang w:val="en-IN" w:eastAsia="en-IN"/>
                        </w:rPr>
                        <w:t>The more we practically do, the more we learn</w:t>
                      </w:r>
                      <w:r w:rsidRPr="00796EC8">
                        <w:rPr>
                          <w:rFonts w:ascii="Times New Roman" w:eastAsia="Times New Roman" w:hAnsi="Times New Roman" w:cs="Times New Roman"/>
                          <w:color w:val="0E101A"/>
                          <w:kern w:val="0"/>
                          <w:sz w:val="30"/>
                          <w:szCs w:val="30"/>
                          <w:lang w:val="en-IN" w:eastAsia="en-IN"/>
                        </w:rPr>
                        <w:t>” as said I will engage my team to prepare interesting and informative PowerPoint presentations about soft-skills and interpersonal skills which plays an important role in personality development and also which is the main entrepreneurial skill.</w:t>
                      </w:r>
                    </w:p>
                    <w:p w14:paraId="0B2FAEF1" w14:textId="5BBC40D2" w:rsidR="00796EC8" w:rsidRPr="00AA2A66" w:rsidRDefault="00796EC8" w:rsidP="00AA2A66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before="0" w:after="0"/>
                        <w:ind w:right="0"/>
                        <w:rPr>
                          <w:rFonts w:ascii="Times New Roman" w:eastAsia="Times New Roman" w:hAnsi="Times New Roman" w:cs="Times New Roman"/>
                          <w:color w:val="0E101A"/>
                          <w:kern w:val="0"/>
                          <w:sz w:val="30"/>
                          <w:szCs w:val="30"/>
                          <w:lang w:val="en-IN" w:eastAsia="en-IN"/>
                        </w:rPr>
                      </w:pPr>
                      <w:r w:rsidRPr="00AA2A66">
                        <w:rPr>
                          <w:rFonts w:ascii="Times New Roman" w:eastAsia="Times New Roman" w:hAnsi="Times New Roman" w:cs="Times New Roman"/>
                          <w:color w:val="0E101A"/>
                          <w:kern w:val="0"/>
                          <w:sz w:val="30"/>
                          <w:szCs w:val="30"/>
                          <w:lang w:val="en-IN" w:eastAsia="en-IN"/>
                        </w:rPr>
                        <w:t>Track the events of the club and generate a report based on the club activities.</w:t>
                      </w:r>
                    </w:p>
                    <w:p w14:paraId="600F9EA4" w14:textId="0A54BEDD" w:rsidR="00796EC8" w:rsidRDefault="00AA2A66" w:rsidP="00796EC8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before="0" w:after="0"/>
                        <w:ind w:right="0"/>
                        <w:rPr>
                          <w:rFonts w:ascii="Times New Roman" w:eastAsia="Times New Roman" w:hAnsi="Times New Roman" w:cs="Times New Roman"/>
                          <w:color w:val="0E101A"/>
                          <w:kern w:val="0"/>
                          <w:sz w:val="30"/>
                          <w:szCs w:val="30"/>
                          <w:lang w:val="en-IN" w:eastAsia="en-IN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E101A"/>
                          <w:kern w:val="0"/>
                          <w:sz w:val="30"/>
                          <w:szCs w:val="30"/>
                          <w:lang w:val="en-IN" w:eastAsia="en-IN"/>
                        </w:rPr>
                        <w:t>Bi-w</w:t>
                      </w:r>
                      <w:r w:rsidR="00796EC8" w:rsidRPr="00796EC8">
                        <w:rPr>
                          <w:rFonts w:ascii="Times New Roman" w:eastAsia="Times New Roman" w:hAnsi="Times New Roman" w:cs="Times New Roman"/>
                          <w:color w:val="0E101A"/>
                          <w:kern w:val="0"/>
                          <w:sz w:val="30"/>
                          <w:szCs w:val="30"/>
                          <w:lang w:val="en-IN" w:eastAsia="en-IN"/>
                        </w:rPr>
                        <w:t xml:space="preserve">eekly report will be prepared which helps in analysing the growth of the club and </w:t>
                      </w:r>
                      <w:r w:rsidR="00796EC8">
                        <w:rPr>
                          <w:rFonts w:ascii="Times New Roman" w:eastAsia="Times New Roman" w:hAnsi="Times New Roman" w:cs="Times New Roman"/>
                          <w:color w:val="0E101A"/>
                          <w:kern w:val="0"/>
                          <w:sz w:val="30"/>
                          <w:szCs w:val="30"/>
                          <w:lang w:val="en-IN" w:eastAsia="en-IN"/>
                        </w:rPr>
                        <w:t xml:space="preserve">improvise the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E101A"/>
                          <w:kern w:val="0"/>
                          <w:sz w:val="30"/>
                          <w:szCs w:val="30"/>
                          <w:lang w:val="en-IN" w:eastAsia="en-IN"/>
                        </w:rPr>
                        <w:t>actions to be taken for future events.</w:t>
                      </w:r>
                    </w:p>
                    <w:p w14:paraId="6BA7ED21" w14:textId="3060BBCF" w:rsidR="00AA2A66" w:rsidRDefault="00AA2A66" w:rsidP="00D25F2D">
                      <w:pPr>
                        <w:spacing w:before="0" w:after="0"/>
                        <w:ind w:left="0" w:right="0"/>
                        <w:rPr>
                          <w:rFonts w:ascii="Times New Roman" w:eastAsia="Times New Roman" w:hAnsi="Times New Roman" w:cs="Times New Roman"/>
                          <w:color w:val="0E101A"/>
                          <w:kern w:val="0"/>
                          <w:sz w:val="30"/>
                          <w:szCs w:val="30"/>
                          <w:lang w:val="en-IN" w:eastAsia="en-IN"/>
                        </w:rPr>
                      </w:pPr>
                    </w:p>
                    <w:p w14:paraId="610C16BA" w14:textId="1BA3610C" w:rsidR="00AA2A66" w:rsidRPr="00AA2A66" w:rsidRDefault="00D25F2D" w:rsidP="00D25F2D">
                      <w:pPr>
                        <w:spacing w:before="0" w:after="0"/>
                        <w:ind w:left="0" w:right="0"/>
                        <w:rPr>
                          <w:rFonts w:ascii="Times New Roman" w:eastAsia="Times New Roman" w:hAnsi="Times New Roman" w:cs="Times New Roman"/>
                          <w:color w:val="0E101A"/>
                          <w:kern w:val="0"/>
                          <w:sz w:val="30"/>
                          <w:szCs w:val="30"/>
                          <w:lang w:val="en-IN" w:eastAsia="en-IN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E101A"/>
                          <w:kern w:val="0"/>
                          <w:sz w:val="30"/>
                          <w:szCs w:val="30"/>
                          <w:lang w:val="en-IN" w:eastAsia="en-IN"/>
                        </w:rPr>
                        <w:t xml:space="preserve">In this journey, I would also like to improve my leadership qualities and enhance my self-confidence along with the team. </w:t>
                      </w:r>
                      <w:r w:rsidRPr="00D25F2D">
                        <w:rPr>
                          <w:rFonts w:ascii="Times New Roman" w:eastAsia="Times New Roman" w:hAnsi="Times New Roman" w:cs="Times New Roman"/>
                          <w:color w:val="0E101A"/>
                          <w:kern w:val="0"/>
                          <w:sz w:val="30"/>
                          <w:szCs w:val="30"/>
                          <w:lang w:val="en-IN" w:eastAsia="en-IN"/>
                        </w:rPr>
                        <w:t>Besides, I will be available for my team anytime and sincerely work towards the goal.</w:t>
                      </w:r>
                    </w:p>
                    <w:p w14:paraId="6570984B" w14:textId="3F79E238" w:rsidR="00796EC8" w:rsidRPr="00796EC8" w:rsidRDefault="00796EC8" w:rsidP="00796EC8">
                      <w:pPr>
                        <w:pStyle w:val="ListParagraph"/>
                        <w:ind w:left="1510"/>
                        <w:rPr>
                          <w:rFonts w:ascii="Times New Roman" w:hAnsi="Times New Roman" w:cs="Times New Roman"/>
                          <w:color w:val="auto"/>
                          <w:sz w:val="30"/>
                          <w:szCs w:val="30"/>
                          <w:lang w:val="en-IN"/>
                        </w:rPr>
                      </w:pPr>
                    </w:p>
                    <w:p w14:paraId="4018B225" w14:textId="77777777" w:rsidR="00F04A85" w:rsidRPr="00796EC8" w:rsidRDefault="00F04A85" w:rsidP="00796EC8">
                      <w:pPr>
                        <w:pStyle w:val="ListParagraph"/>
                        <w:ind w:left="790"/>
                        <w:rPr>
                          <w:rFonts w:ascii="Times New Roman" w:hAnsi="Times New Roman" w:cs="Times New Roman"/>
                          <w:color w:val="auto"/>
                          <w:sz w:val="30"/>
                          <w:szCs w:val="30"/>
                          <w:lang w:val="en-IN"/>
                        </w:rPr>
                      </w:pPr>
                    </w:p>
                    <w:p w14:paraId="498363F6" w14:textId="66E23F0C" w:rsidR="00F04A85" w:rsidRPr="00796EC8" w:rsidRDefault="00F04A85" w:rsidP="00F04A85">
                      <w:pPr>
                        <w:pStyle w:val="ListParagraph"/>
                        <w:ind w:left="790"/>
                        <w:rPr>
                          <w:rFonts w:ascii="Times New Roman" w:hAnsi="Times New Roman" w:cs="Times New Roman"/>
                          <w:color w:val="auto"/>
                          <w:sz w:val="30"/>
                          <w:szCs w:val="30"/>
                          <w:lang w:val="en-IN"/>
                        </w:rPr>
                      </w:pPr>
                    </w:p>
                    <w:p w14:paraId="17612F33" w14:textId="0052E0ED" w:rsidR="001221A5" w:rsidRPr="00796EC8" w:rsidRDefault="001221A5" w:rsidP="004729D4">
                      <w:pPr>
                        <w:ind w:left="0"/>
                        <w:rPr>
                          <w:rFonts w:ascii="Times New Roman" w:hAnsi="Times New Roman" w:cs="Times New Roman"/>
                          <w:color w:val="auto"/>
                          <w:sz w:val="30"/>
                          <w:szCs w:val="30"/>
                          <w:lang w:val="en-IN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A66B18" w:rsidRPr="0041428F" w:rsidSect="00A66B18">
      <w:headerReference w:type="default" r:id="rId10"/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353F913" w14:textId="77777777" w:rsidR="001221A5" w:rsidRDefault="001221A5" w:rsidP="00A66B18">
      <w:pPr>
        <w:spacing w:before="0" w:after="0"/>
      </w:pPr>
      <w:r>
        <w:separator/>
      </w:r>
    </w:p>
  </w:endnote>
  <w:endnote w:type="continuationSeparator" w:id="0">
    <w:p w14:paraId="344C3562" w14:textId="77777777" w:rsidR="001221A5" w:rsidRDefault="001221A5" w:rsidP="00A66B18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eiryo">
    <w:altName w:val="メイリオ"/>
    <w:charset w:val="80"/>
    <w:family w:val="swiss"/>
    <w:pitch w:val="variable"/>
    <w:sig w:usb0="E00002FF" w:usb1="6AC7FFFF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287EA83" w14:textId="77777777" w:rsidR="001221A5" w:rsidRDefault="001221A5" w:rsidP="00A66B18">
      <w:pPr>
        <w:spacing w:before="0" w:after="0"/>
      </w:pPr>
      <w:r>
        <w:separator/>
      </w:r>
    </w:p>
  </w:footnote>
  <w:footnote w:type="continuationSeparator" w:id="0">
    <w:p w14:paraId="74FD7B9A" w14:textId="77777777" w:rsidR="001221A5" w:rsidRDefault="001221A5" w:rsidP="00A66B18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46EB0A2" w14:textId="77777777" w:rsidR="00A66B18" w:rsidRDefault="00A66B18">
    <w:pPr>
      <w:pStyle w:val="Header"/>
    </w:pPr>
    <w:r w:rsidRPr="0041428F"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0B2A63F6" wp14:editId="744993D4">
              <wp:simplePos x="0" y="0"/>
              <wp:positionH relativeFrom="column">
                <wp:posOffset>-457200</wp:posOffset>
              </wp:positionH>
              <wp:positionV relativeFrom="paragraph">
                <wp:posOffset>-457200</wp:posOffset>
              </wp:positionV>
              <wp:extent cx="8248650" cy="3030070"/>
              <wp:effectExtent l="0" t="0" r="0" b="0"/>
              <wp:wrapNone/>
              <wp:docPr id="19" name="Graphic 17" descr="Curved accent shapes that collectively build the header design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248650" cy="3030070"/>
                        <a:chOff x="-7144" y="-7144"/>
                        <a:chExt cx="6005513" cy="1924050"/>
                      </a:xfrm>
                    </wpg:grpSpPr>
                    <wps:wsp>
                      <wps:cNvPr id="20" name="Freeform: Shape 20"/>
                      <wps:cNvSpPr/>
                      <wps:spPr>
                        <a:xfrm>
                          <a:off x="2121694" y="-7144"/>
                          <a:ext cx="3876675" cy="1762125"/>
                        </a:xfrm>
                        <a:custGeom>
                          <a:avLst/>
                          <a:gdLst>
                            <a:gd name="connsiteX0" fmla="*/ 3869531 w 3876675"/>
                            <a:gd name="connsiteY0" fmla="*/ 1359694 h 1762125"/>
                            <a:gd name="connsiteX1" fmla="*/ 2359819 w 3876675"/>
                            <a:gd name="connsiteY1" fmla="*/ 1744504 h 1762125"/>
                            <a:gd name="connsiteX2" fmla="*/ 7144 w 3876675"/>
                            <a:gd name="connsiteY2" fmla="*/ 1287304 h 1762125"/>
                            <a:gd name="connsiteX3" fmla="*/ 7144 w 3876675"/>
                            <a:gd name="connsiteY3" fmla="*/ 7144 h 1762125"/>
                            <a:gd name="connsiteX4" fmla="*/ 3869531 w 3876675"/>
                            <a:gd name="connsiteY4" fmla="*/ 7144 h 1762125"/>
                            <a:gd name="connsiteX5" fmla="*/ 3869531 w 3876675"/>
                            <a:gd name="connsiteY5" fmla="*/ 1359694 h 17621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876675" h="1762125">
                              <a:moveTo>
                                <a:pt x="3869531" y="1359694"/>
                              </a:moveTo>
                              <a:cubicBezTo>
                                <a:pt x="3869531" y="1359694"/>
                                <a:pt x="3379946" y="1834039"/>
                                <a:pt x="2359819" y="1744504"/>
                              </a:cubicBezTo>
                              <a:cubicBezTo>
                                <a:pt x="1339691" y="1654969"/>
                                <a:pt x="936784" y="1180624"/>
                                <a:pt x="7144" y="1287304"/>
                              </a:cubicBezTo>
                              <a:lnTo>
                                <a:pt x="7144" y="7144"/>
                              </a:lnTo>
                              <a:lnTo>
                                <a:pt x="3869531" y="7144"/>
                              </a:lnTo>
                              <a:lnTo>
                                <a:pt x="3869531" y="135969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" name="Freeform: Shape 22"/>
                      <wps:cNvSpPr/>
                      <wps:spPr>
                        <a:xfrm>
                          <a:off x="-7144" y="-7144"/>
                          <a:ext cx="6000750" cy="1924050"/>
                        </a:xfrm>
                        <a:custGeom>
                          <a:avLst/>
                          <a:gdLst>
                            <a:gd name="connsiteX0" fmla="*/ 7144 w 6000750"/>
                            <a:gd name="connsiteY0" fmla="*/ 1699736 h 1924050"/>
                            <a:gd name="connsiteX1" fmla="*/ 2934176 w 6000750"/>
                            <a:gd name="connsiteY1" fmla="*/ 1484471 h 1924050"/>
                            <a:gd name="connsiteX2" fmla="*/ 5998369 w 6000750"/>
                            <a:gd name="connsiteY2" fmla="*/ 893921 h 1924050"/>
                            <a:gd name="connsiteX3" fmla="*/ 5998369 w 6000750"/>
                            <a:gd name="connsiteY3" fmla="*/ 7144 h 1924050"/>
                            <a:gd name="connsiteX4" fmla="*/ 7144 w 6000750"/>
                            <a:gd name="connsiteY4" fmla="*/ 7144 h 1924050"/>
                            <a:gd name="connsiteX5" fmla="*/ 7144 w 6000750"/>
                            <a:gd name="connsiteY5" fmla="*/ 1699736 h 19240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6000750" h="1924050">
                              <a:moveTo>
                                <a:pt x="7144" y="1699736"/>
                              </a:moveTo>
                              <a:cubicBezTo>
                                <a:pt x="7144" y="1699736"/>
                                <a:pt x="1410176" y="2317909"/>
                                <a:pt x="2934176" y="1484471"/>
                              </a:cubicBezTo>
                              <a:cubicBezTo>
                                <a:pt x="4459129" y="651986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lnTo>
                                <a:pt x="7144" y="169973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" name="Freeform: Shape 23"/>
                      <wps:cNvSpPr/>
                      <wps:spPr>
                        <a:xfrm>
                          <a:off x="-7144" y="-7144"/>
                          <a:ext cx="6000750" cy="904875"/>
                        </a:xfrm>
                        <a:custGeom>
                          <a:avLst/>
                          <a:gdLst>
                            <a:gd name="connsiteX0" fmla="*/ 7144 w 6000750"/>
                            <a:gd name="connsiteY0" fmla="*/ 7144 h 904875"/>
                            <a:gd name="connsiteX1" fmla="*/ 7144 w 6000750"/>
                            <a:gd name="connsiteY1" fmla="*/ 613886 h 904875"/>
                            <a:gd name="connsiteX2" fmla="*/ 3546634 w 6000750"/>
                            <a:gd name="connsiteY2" fmla="*/ 574834 h 904875"/>
                            <a:gd name="connsiteX3" fmla="*/ 5998369 w 6000750"/>
                            <a:gd name="connsiteY3" fmla="*/ 893921 h 904875"/>
                            <a:gd name="connsiteX4" fmla="*/ 5998369 w 6000750"/>
                            <a:gd name="connsiteY4" fmla="*/ 7144 h 904875"/>
                            <a:gd name="connsiteX5" fmla="*/ 7144 w 6000750"/>
                            <a:gd name="connsiteY5" fmla="*/ 7144 h 9048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6000750" h="904875">
                              <a:moveTo>
                                <a:pt x="7144" y="7144"/>
                              </a:moveTo>
                              <a:lnTo>
                                <a:pt x="7144" y="613886"/>
                              </a:lnTo>
                              <a:cubicBezTo>
                                <a:pt x="647224" y="1034891"/>
                                <a:pt x="2136934" y="964406"/>
                                <a:pt x="3546634" y="574834"/>
                              </a:cubicBezTo>
                              <a:cubicBezTo>
                                <a:pt x="4882039" y="205264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chemeClr val="accent1"/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" name="Freeform: Shape 24"/>
                      <wps:cNvSpPr/>
                      <wps:spPr>
                        <a:xfrm>
                          <a:off x="3176111" y="924401"/>
                          <a:ext cx="2819400" cy="828675"/>
                        </a:xfrm>
                        <a:custGeom>
                          <a:avLst/>
                          <a:gdLst>
                            <a:gd name="connsiteX0" fmla="*/ 7144 w 2819400"/>
                            <a:gd name="connsiteY0" fmla="*/ 481489 h 828675"/>
                            <a:gd name="connsiteX1" fmla="*/ 1305401 w 2819400"/>
                            <a:gd name="connsiteY1" fmla="*/ 812959 h 828675"/>
                            <a:gd name="connsiteX2" fmla="*/ 2815114 w 2819400"/>
                            <a:gd name="connsiteY2" fmla="*/ 428149 h 828675"/>
                            <a:gd name="connsiteX3" fmla="*/ 2815114 w 2819400"/>
                            <a:gd name="connsiteY3" fmla="*/ 7144 h 828675"/>
                            <a:gd name="connsiteX4" fmla="*/ 7144 w 2819400"/>
                            <a:gd name="connsiteY4" fmla="*/ 481489 h 8286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819400" h="828675">
                              <a:moveTo>
                                <a:pt x="7144" y="481489"/>
                              </a:moveTo>
                              <a:cubicBezTo>
                                <a:pt x="380524" y="602456"/>
                                <a:pt x="751999" y="764381"/>
                                <a:pt x="1305401" y="812959"/>
                              </a:cubicBezTo>
                              <a:cubicBezTo>
                                <a:pt x="2325529" y="902494"/>
                                <a:pt x="2815114" y="428149"/>
                                <a:pt x="2815114" y="428149"/>
                              </a:cubicBezTo>
                              <a:lnTo>
                                <a:pt x="2815114" y="7144"/>
                              </a:lnTo>
                              <a:cubicBezTo>
                                <a:pt x="2332196" y="236696"/>
                                <a:pt x="1376839" y="568166"/>
                                <a:pt x="7144" y="481489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accent2"/>
                            </a:gs>
                            <a:gs pos="100000">
                              <a:schemeClr val="accent2">
                                <a:lumMod val="75000"/>
                              </a:schemeClr>
                            </a:gs>
                          </a:gsLst>
                          <a:lin ang="0" scaled="1"/>
                        </a:gra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8A70884" id="Graphic 17" o:spid="_x0000_s1026" alt="Curved accent shapes that collectively build the header design" style="position:absolute;margin-left:-36pt;margin-top:-36pt;width:649.5pt;height:238.6pt;z-index:-251657216;mso-width-relative:margin;mso-height-relative:margin" coordorigin="-71,-71" coordsize="60055,19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">
              <v:shape id="Freeform: Shape 20" o:spid="_x0000_s1027" style="position:absolute;left:21216;top:-71;width:38767;height:17620;visibility:visible;mso-wrap-style:square;v-text-anchor:middle" coordsize="3876675,1762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" path="m3869531,1359694v,,-489585,474345,-1509712,384810c1339691,1654969,936784,1180624,7144,1287304l7144,7144r3862387,l3869531,1359694xe" fillcolor="#c0504d [3205]" stroked="f">
                <v:stroke joinstyle="miter"/>
                <v:path arrowok="t" o:connecttype="custom" o:connectlocs="3869531,1359694;2359819,1744504;7144,1287304;7144,7144;3869531,7144;3869531,1359694" o:connectangles="0,0,0,0,0,0"/>
              </v:shape>
              <v:shape id="Freeform: Shape 22" o:spid="_x0000_s1028" style="position:absolute;left:-71;top:-71;width:60007;height:19240;visibility:visible;mso-wrap-style:square;v-text-anchor:middle" coordsize="6000750,1924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" path="m7144,1699736v,,1403032,618173,2927032,-215265c4459129,651986,5998369,893921,5998369,893921r,-886777l7144,7144r,1692592xe" fillcolor="#4f81bd [3204]" stroked="f">
                <v:stroke joinstyle="miter"/>
                <v:path arrowok="t" o:connecttype="custom" o:connectlocs="7144,1699736;2934176,1484471;5998369,893921;5998369,7144;7144,7144;7144,1699736" o:connectangles="0,0,0,0,0,0"/>
              </v:shape>
              <v:shape id="Freeform: Shape 23" o:spid="_x0000_s1029" style="position:absolute;left:-71;top:-71;width:60007;height:9048;visibility:visible;mso-wrap-style:square;v-text-anchor:middle" coordsize="6000750,904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" path="m7144,7144r,606742c647224,1034891,2136934,964406,3546634,574834,4882039,205264,5998369,893921,5998369,893921r,-886777l7144,7144xe" fillcolor="#4f81bd [3204]" stroked="f">
                <v:fill color2="#95b3d7 [1940]" rotate="t" angle="90" focus="100%" type="gradient"/>
                <v:stroke joinstyle="miter"/>
                <v:path arrowok="t" o:connecttype="custom" o:connectlocs="7144,7144;7144,613886;3546634,574834;5998369,893921;5998369,7144;7144,7144" o:connectangles="0,0,0,0,0,0"/>
              </v:shape>
              <v:shape id="Freeform: Shape 24" o:spid="_x0000_s1030" style="position:absolute;left:31761;top:9244;width:28194;height:8286;visibility:visible;mso-wrap-style:square;v-text-anchor:middle" coordsize="2819400,82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" path="m7144,481489c380524,602456,751999,764381,1305401,812959,2325529,902494,2815114,428149,2815114,428149r,-421005c2332196,236696,1376839,568166,7144,481489xe" fillcolor="#c0504d [3205]" stroked="f">
                <v:fill color2="#943634 [2405]" angle="90" focus="100%" type="gradient"/>
                <v:stroke joinstyle="miter"/>
                <v:path arrowok="t" o:connecttype="custom" o:connectlocs="7144,481489;1305401,812959;2815114,428149;2815114,7144;7144,481489" o:connectangles="0,0,0,0,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3E6695"/>
    <w:multiLevelType w:val="hybridMultilevel"/>
    <w:tmpl w:val="45DC656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49422E9"/>
    <w:multiLevelType w:val="hybridMultilevel"/>
    <w:tmpl w:val="0200F0DC"/>
    <w:lvl w:ilvl="0" w:tplc="40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2" w15:restartNumberingAfterBreak="0">
    <w:nsid w:val="2F2028B6"/>
    <w:multiLevelType w:val="hybridMultilevel"/>
    <w:tmpl w:val="2310766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29D6E73"/>
    <w:multiLevelType w:val="hybridMultilevel"/>
    <w:tmpl w:val="F57C16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4E7C84"/>
    <w:multiLevelType w:val="hybridMultilevel"/>
    <w:tmpl w:val="5620A5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3B6541"/>
    <w:multiLevelType w:val="hybridMultilevel"/>
    <w:tmpl w:val="90963C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46065E"/>
    <w:multiLevelType w:val="hybridMultilevel"/>
    <w:tmpl w:val="DEBC4D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96406C"/>
    <w:multiLevelType w:val="hybridMultilevel"/>
    <w:tmpl w:val="71C611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770919"/>
    <w:multiLevelType w:val="hybridMultilevel"/>
    <w:tmpl w:val="4AB2EA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C7768B"/>
    <w:multiLevelType w:val="multilevel"/>
    <w:tmpl w:val="21B0B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CB0161"/>
    <w:multiLevelType w:val="hybridMultilevel"/>
    <w:tmpl w:val="6D14F00A"/>
    <w:lvl w:ilvl="0" w:tplc="4009000B">
      <w:start w:val="1"/>
      <w:numFmt w:val="bullet"/>
      <w:lvlText w:val=""/>
      <w:lvlJc w:val="left"/>
      <w:pPr>
        <w:ind w:left="151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0" w:hanging="360"/>
      </w:pPr>
      <w:rPr>
        <w:rFonts w:ascii="Wingdings" w:hAnsi="Wingdings" w:hint="default"/>
      </w:rPr>
    </w:lvl>
  </w:abstractNum>
  <w:abstractNum w:abstractNumId="11" w15:restartNumberingAfterBreak="0">
    <w:nsid w:val="7EDA5349"/>
    <w:multiLevelType w:val="hybridMultilevel"/>
    <w:tmpl w:val="D98080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0"/>
  </w:num>
  <w:num w:numId="3">
    <w:abstractNumId w:val="9"/>
  </w:num>
  <w:num w:numId="4">
    <w:abstractNumId w:val="0"/>
  </w:num>
  <w:num w:numId="5">
    <w:abstractNumId w:val="2"/>
  </w:num>
  <w:num w:numId="6">
    <w:abstractNumId w:val="7"/>
  </w:num>
  <w:num w:numId="7">
    <w:abstractNumId w:val="5"/>
  </w:num>
  <w:num w:numId="8">
    <w:abstractNumId w:val="8"/>
  </w:num>
  <w:num w:numId="9">
    <w:abstractNumId w:val="3"/>
  </w:num>
  <w:num w:numId="10">
    <w:abstractNumId w:val="6"/>
  </w:num>
  <w:num w:numId="11">
    <w:abstractNumId w:val="11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removeDateAndTime/>
  <w:displayBackgroundShape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10241">
      <o:colormenu v:ext="edit" fillcolor="none [3212]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1A5"/>
    <w:rsid w:val="00083BAA"/>
    <w:rsid w:val="000E1EE1"/>
    <w:rsid w:val="0010680C"/>
    <w:rsid w:val="00107C1D"/>
    <w:rsid w:val="001221A5"/>
    <w:rsid w:val="00152B0B"/>
    <w:rsid w:val="001766D6"/>
    <w:rsid w:val="00192419"/>
    <w:rsid w:val="001C270D"/>
    <w:rsid w:val="001C65A2"/>
    <w:rsid w:val="001E2320"/>
    <w:rsid w:val="00214E28"/>
    <w:rsid w:val="002F394D"/>
    <w:rsid w:val="00324741"/>
    <w:rsid w:val="00352B81"/>
    <w:rsid w:val="00394757"/>
    <w:rsid w:val="003A0150"/>
    <w:rsid w:val="003E24DF"/>
    <w:rsid w:val="0041428F"/>
    <w:rsid w:val="004729D4"/>
    <w:rsid w:val="004A2B0D"/>
    <w:rsid w:val="004E2084"/>
    <w:rsid w:val="00533CF2"/>
    <w:rsid w:val="0057711E"/>
    <w:rsid w:val="005C2210"/>
    <w:rsid w:val="005D3DBF"/>
    <w:rsid w:val="00615018"/>
    <w:rsid w:val="0062123A"/>
    <w:rsid w:val="00646E75"/>
    <w:rsid w:val="006F6F10"/>
    <w:rsid w:val="00783E79"/>
    <w:rsid w:val="00796EC8"/>
    <w:rsid w:val="007B5AE8"/>
    <w:rsid w:val="007F5192"/>
    <w:rsid w:val="008C7049"/>
    <w:rsid w:val="009B2D8A"/>
    <w:rsid w:val="00A26FE7"/>
    <w:rsid w:val="00A66B18"/>
    <w:rsid w:val="00A6783B"/>
    <w:rsid w:val="00A96CF8"/>
    <w:rsid w:val="00AA089B"/>
    <w:rsid w:val="00AA2A66"/>
    <w:rsid w:val="00AE1388"/>
    <w:rsid w:val="00AF3982"/>
    <w:rsid w:val="00B50294"/>
    <w:rsid w:val="00B57D6E"/>
    <w:rsid w:val="00B86AEF"/>
    <w:rsid w:val="00BE1837"/>
    <w:rsid w:val="00C51DE0"/>
    <w:rsid w:val="00C701F7"/>
    <w:rsid w:val="00C70786"/>
    <w:rsid w:val="00CB42FC"/>
    <w:rsid w:val="00CD1790"/>
    <w:rsid w:val="00D10958"/>
    <w:rsid w:val="00D25F2D"/>
    <w:rsid w:val="00D66593"/>
    <w:rsid w:val="00DA310B"/>
    <w:rsid w:val="00DE6DA2"/>
    <w:rsid w:val="00DF2D30"/>
    <w:rsid w:val="00E4786A"/>
    <w:rsid w:val="00E55D74"/>
    <w:rsid w:val="00E6540C"/>
    <w:rsid w:val="00E81E2A"/>
    <w:rsid w:val="00EE0952"/>
    <w:rsid w:val="00F04A85"/>
    <w:rsid w:val="00FE0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>
      <o:colormenu v:ext="edit" fillcolor="none [3212]"/>
    </o:shapedefaults>
    <o:shapelayout v:ext="edit">
      <o:idmap v:ext="edit" data="1"/>
    </o:shapelayout>
  </w:shapeDefaults>
  <w:decimalSymbol w:val="."/>
  <w:listSeparator w:val=","/>
  <w14:docId w14:val="78898926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8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A6783B"/>
    <w:pPr>
      <w:spacing w:before="40" w:after="360"/>
      <w:ind w:left="720" w:right="720"/>
    </w:pPr>
    <w:rPr>
      <w:rFonts w:eastAsiaTheme="minorHAnsi"/>
      <w:color w:val="595959" w:themeColor="text1" w:themeTint="A6"/>
      <w:kern w:val="20"/>
      <w:szCs w:val="20"/>
    </w:rPr>
  </w:style>
  <w:style w:type="paragraph" w:styleId="Heading1">
    <w:name w:val="heading 1"/>
    <w:basedOn w:val="Normal"/>
    <w:next w:val="Normal"/>
    <w:link w:val="Heading1Char"/>
    <w:uiPriority w:val="8"/>
    <w:unhideWhenUsed/>
    <w:qFormat/>
    <w:rsid w:val="003E24DF"/>
    <w:pPr>
      <w:spacing w:before="0"/>
      <w:contextualSpacing/>
      <w:outlineLvl w:val="0"/>
    </w:pPr>
    <w:rPr>
      <w:rFonts w:asciiTheme="majorHAnsi" w:eastAsiaTheme="majorEastAsia" w:hAnsiTheme="majorHAnsi" w:cstheme="majorBidi"/>
      <w:caps/>
      <w:color w:val="365F91" w:themeColor="accent1" w:themeShade="BF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2B0D"/>
    <w:pPr>
      <w:keepNext/>
      <w:keepLines/>
      <w:spacing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8"/>
    <w:rsid w:val="003E24DF"/>
    <w:rPr>
      <w:rFonts w:asciiTheme="majorHAnsi" w:eastAsiaTheme="majorEastAsia" w:hAnsiTheme="majorHAnsi" w:cstheme="majorBidi"/>
      <w:caps/>
      <w:color w:val="365F91" w:themeColor="accent1" w:themeShade="BF"/>
      <w:kern w:val="20"/>
      <w:sz w:val="20"/>
      <w:szCs w:val="20"/>
    </w:rPr>
  </w:style>
  <w:style w:type="paragraph" w:customStyle="1" w:styleId="Recipient">
    <w:name w:val="Recipient"/>
    <w:basedOn w:val="Normal"/>
    <w:uiPriority w:val="3"/>
    <w:qFormat/>
    <w:rsid w:val="00A66B18"/>
    <w:pPr>
      <w:spacing w:before="840" w:after="40"/>
    </w:pPr>
    <w:rPr>
      <w:b/>
      <w:bCs/>
      <w:color w:val="000000" w:themeColor="text1"/>
    </w:rPr>
  </w:style>
  <w:style w:type="paragraph" w:styleId="Salutation">
    <w:name w:val="Salutation"/>
    <w:basedOn w:val="Normal"/>
    <w:link w:val="SalutationChar"/>
    <w:uiPriority w:val="4"/>
    <w:unhideWhenUsed/>
    <w:qFormat/>
    <w:rsid w:val="00A66B18"/>
    <w:pPr>
      <w:spacing w:before="720"/>
    </w:pPr>
  </w:style>
  <w:style w:type="character" w:customStyle="1" w:styleId="SalutationChar">
    <w:name w:val="Salutation Char"/>
    <w:basedOn w:val="DefaultParagraphFont"/>
    <w:link w:val="Salutation"/>
    <w:uiPriority w:val="4"/>
    <w:rsid w:val="00A66B18"/>
    <w:rPr>
      <w:rFonts w:eastAsiaTheme="minorHAnsi"/>
      <w:color w:val="595959" w:themeColor="text1" w:themeTint="A6"/>
      <w:kern w:val="20"/>
      <w:sz w:val="20"/>
      <w:szCs w:val="20"/>
    </w:rPr>
  </w:style>
  <w:style w:type="paragraph" w:styleId="Closing">
    <w:name w:val="Closing"/>
    <w:basedOn w:val="Normal"/>
    <w:next w:val="Signature"/>
    <w:link w:val="ClosingChar"/>
    <w:uiPriority w:val="6"/>
    <w:unhideWhenUsed/>
    <w:qFormat/>
    <w:rsid w:val="00A6783B"/>
    <w:pPr>
      <w:spacing w:before="480" w:after="960"/>
    </w:pPr>
  </w:style>
  <w:style w:type="character" w:customStyle="1" w:styleId="ClosingChar">
    <w:name w:val="Closing Char"/>
    <w:basedOn w:val="DefaultParagraphFont"/>
    <w:link w:val="Closing"/>
    <w:uiPriority w:val="6"/>
    <w:rsid w:val="00A6783B"/>
    <w:rPr>
      <w:rFonts w:eastAsiaTheme="minorHAnsi"/>
      <w:color w:val="595959" w:themeColor="text1" w:themeTint="A6"/>
      <w:kern w:val="20"/>
      <w:szCs w:val="20"/>
    </w:rPr>
  </w:style>
  <w:style w:type="paragraph" w:styleId="Signature">
    <w:name w:val="Signature"/>
    <w:basedOn w:val="Normal"/>
    <w:link w:val="SignatureChar"/>
    <w:uiPriority w:val="7"/>
    <w:unhideWhenUsed/>
    <w:qFormat/>
    <w:rsid w:val="00A6783B"/>
    <w:pPr>
      <w:contextualSpacing/>
    </w:pPr>
    <w:rPr>
      <w:b/>
      <w:bCs/>
      <w:color w:val="4F81BD" w:themeColor="accent1"/>
    </w:rPr>
  </w:style>
  <w:style w:type="character" w:customStyle="1" w:styleId="SignatureChar">
    <w:name w:val="Signature Char"/>
    <w:basedOn w:val="DefaultParagraphFont"/>
    <w:link w:val="Signature"/>
    <w:uiPriority w:val="7"/>
    <w:rsid w:val="00A6783B"/>
    <w:rPr>
      <w:rFonts w:eastAsiaTheme="minorHAnsi"/>
      <w:b/>
      <w:bCs/>
      <w:color w:val="4F81BD" w:themeColor="accent1"/>
      <w:kern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E24DF"/>
    <w:pPr>
      <w:spacing w:after="0"/>
      <w:jc w:val="right"/>
    </w:pPr>
  </w:style>
  <w:style w:type="character" w:customStyle="1" w:styleId="HeaderChar">
    <w:name w:val="Header Char"/>
    <w:basedOn w:val="DefaultParagraphFont"/>
    <w:link w:val="Header"/>
    <w:uiPriority w:val="99"/>
    <w:rsid w:val="003E24DF"/>
    <w:rPr>
      <w:rFonts w:eastAsiaTheme="minorHAnsi"/>
      <w:color w:val="595959" w:themeColor="text1" w:themeTint="A6"/>
      <w:kern w:val="20"/>
      <w:sz w:val="20"/>
      <w:szCs w:val="20"/>
    </w:rPr>
  </w:style>
  <w:style w:type="character" w:styleId="Strong">
    <w:name w:val="Strong"/>
    <w:basedOn w:val="DefaultParagraphFont"/>
    <w:uiPriority w:val="1"/>
    <w:semiHidden/>
    <w:rsid w:val="003E24DF"/>
    <w:rPr>
      <w:b/>
      <w:bCs/>
    </w:rPr>
  </w:style>
  <w:style w:type="paragraph" w:customStyle="1" w:styleId="ContactInfo">
    <w:name w:val="Contact Info"/>
    <w:basedOn w:val="Normal"/>
    <w:uiPriority w:val="1"/>
    <w:qFormat/>
    <w:rsid w:val="00A66B18"/>
    <w:pPr>
      <w:spacing w:before="0" w:after="0"/>
    </w:pPr>
    <w:rPr>
      <w:color w:val="FFFFFF" w:themeColor="background1"/>
    </w:rPr>
  </w:style>
  <w:style w:type="character" w:customStyle="1" w:styleId="Heading2Char">
    <w:name w:val="Heading 2 Char"/>
    <w:basedOn w:val="DefaultParagraphFont"/>
    <w:link w:val="Heading2"/>
    <w:uiPriority w:val="9"/>
    <w:rsid w:val="004A2B0D"/>
    <w:rPr>
      <w:rFonts w:asciiTheme="majorHAnsi" w:eastAsiaTheme="majorEastAsia" w:hAnsiTheme="majorHAnsi" w:cstheme="majorBidi"/>
      <w:color w:val="365F91" w:themeColor="accent1" w:themeShade="BF"/>
      <w:kern w:val="20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083BAA"/>
    <w:pPr>
      <w:spacing w:before="100" w:beforeAutospacing="1" w:after="100" w:afterAutospacing="1"/>
    </w:pPr>
    <w:rPr>
      <w:rFonts w:ascii="Times New Roman" w:eastAsiaTheme="minorEastAsia" w:hAnsi="Times New Roman" w:cs="Times New Roman"/>
      <w:color w:val="auto"/>
      <w:kern w:val="0"/>
      <w:szCs w:val="24"/>
    </w:rPr>
  </w:style>
  <w:style w:type="character" w:styleId="PlaceholderText">
    <w:name w:val="Placeholder Text"/>
    <w:basedOn w:val="DefaultParagraphFont"/>
    <w:uiPriority w:val="99"/>
    <w:semiHidden/>
    <w:rsid w:val="001766D6"/>
    <w:rPr>
      <w:color w:val="808080"/>
    </w:rPr>
  </w:style>
  <w:style w:type="paragraph" w:styleId="Footer">
    <w:name w:val="footer"/>
    <w:basedOn w:val="Normal"/>
    <w:link w:val="FooterChar"/>
    <w:uiPriority w:val="99"/>
    <w:unhideWhenUsed/>
    <w:rsid w:val="00A66B18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A66B18"/>
    <w:rPr>
      <w:rFonts w:eastAsiaTheme="minorHAnsi"/>
      <w:color w:val="595959" w:themeColor="text1" w:themeTint="A6"/>
      <w:kern w:val="20"/>
      <w:sz w:val="20"/>
      <w:szCs w:val="20"/>
    </w:rPr>
  </w:style>
  <w:style w:type="paragraph" w:customStyle="1" w:styleId="Logo">
    <w:name w:val="Logo"/>
    <w:basedOn w:val="Normal"/>
    <w:next w:val="Normal"/>
    <w:link w:val="LogoChar"/>
    <w:qFormat/>
    <w:rsid w:val="00AA089B"/>
    <w:pPr>
      <w:spacing w:before="0" w:after="0"/>
      <w:ind w:left="-180" w:right="-24"/>
      <w:jc w:val="center"/>
    </w:pPr>
    <w:rPr>
      <w:rFonts w:hAnsi="Calibri"/>
      <w:b/>
      <w:bCs/>
      <w:color w:val="FFFFFF" w:themeColor="background1"/>
      <w:spacing w:val="120"/>
      <w:kern w:val="24"/>
      <w:sz w:val="44"/>
      <w:szCs w:val="48"/>
    </w:rPr>
  </w:style>
  <w:style w:type="character" w:customStyle="1" w:styleId="LogoChar">
    <w:name w:val="Logo Char"/>
    <w:basedOn w:val="DefaultParagraphFont"/>
    <w:link w:val="Logo"/>
    <w:rsid w:val="00AA089B"/>
    <w:rPr>
      <w:rFonts w:eastAsiaTheme="minorHAnsi" w:hAnsi="Calibri"/>
      <w:b/>
      <w:bCs/>
      <w:color w:val="FFFFFF" w:themeColor="background1"/>
      <w:spacing w:val="120"/>
      <w:kern w:val="24"/>
      <w:sz w:val="44"/>
      <w:szCs w:val="48"/>
    </w:rPr>
  </w:style>
  <w:style w:type="paragraph" w:styleId="ListParagraph">
    <w:name w:val="List Paragraph"/>
    <w:basedOn w:val="Normal"/>
    <w:uiPriority w:val="34"/>
    <w:rsid w:val="001221A5"/>
    <w:pPr>
      <w:contextualSpacing/>
    </w:pPr>
  </w:style>
  <w:style w:type="character" w:styleId="Emphasis">
    <w:name w:val="Emphasis"/>
    <w:basedOn w:val="DefaultParagraphFont"/>
    <w:uiPriority w:val="20"/>
    <w:qFormat/>
    <w:rsid w:val="00796EC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512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7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9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haya\AppData\Local\Microsoft\Office\16.0\DTS\en-US%7bEF25A474-9879-40D6-A92F-D11BBC560F10%7d\%7b865BDF20-33E1-4899-AE4C-0A3FFC356989%7dtf56348247.dotx" TargetMode="External"/></Relationships>
</file>

<file path=word/theme/theme1.xml><?xml version="1.0" encoding="utf-8"?>
<a:theme xmlns:a="http://schemas.openxmlformats.org/drawingml/2006/main" name="Facet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a8a52e8c320b9a064ae3583ae3861c9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88020cb39231a0945110f9cd888b521a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072AD07-53A3-41FC-A530-2744C14395A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EA04023A-A2A1-445E-8B7C-04FB2DBA590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2D5B660-4932-4A22-8C59-4E5235DA80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{865BDF20-33E1-4899-AE4C-0A3FFC356989}tf56348247</Template>
  <TotalTime>0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2020-06-15T10:06:00Z</dcterms:created>
  <dcterms:modified xsi:type="dcterms:W3CDTF">2020-06-15T16:33:00Z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