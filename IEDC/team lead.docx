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191D5DAD" w14:textId="06781241" w:rsidR="00A66B18" w:rsidRDefault="001221A5">
      <w:r w:rsidRPr="0041428F">
        <w:rPr>
          <w:noProof/>
          <w:color w:val="000000" w:themeColor="text1"/>
        </w:rPr>
        <mc:AlternateContent>
          <mc:Choice Requires="wps">
            <w:drawing>
              <wp:anchor distT="0" distB="0" distL="114300" distR="114300" simplePos="0" relativeHeight="251658240" behindDoc="0" locked="0" layoutInCell="1" allowOverlap="1" wp14:anchorId="308C885F" wp14:editId="453A414E">
                <wp:simplePos x="0" y="0"/>
                <wp:positionH relativeFrom="column">
                  <wp:posOffset>1752600</wp:posOffset>
                </wp:positionH>
                <wp:positionV relativeFrom="paragraph">
                  <wp:posOffset>364355</wp:posOffset>
                </wp:positionV>
                <wp:extent cx="3771900" cy="407670"/>
                <wp:effectExtent l="19050" t="19050" r="19050" b="18415"/>
                <wp:wrapSquare wrapText="bothSides"/>
                <wp:docPr id="18" name="Shape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771900" cy="407670"/>
                        </a:xfrm>
                        <a:prstGeom prst="rect">
                          <a:avLst/>
                        </a:prstGeom>
                        <a:ln w="38100">
                          <a:solidFill>
                            <a:schemeClr val="bg1"/>
                          </a:solidFill>
                          <a:miter lim="400000"/>
                        </a:ln>
                        <a:extLst>
                          <a:ext uri="{C572A759-6A51-4108-AA02-DFA0A04FC94B}">
                            <ma14:wrappingTextBoxFlag xmlns:lc="http://schemas.openxmlformats.org/drawingml/2006/lockedCanvas" xmlns="" xmlns:ma14="http://schemas.microsoft.com/office/mac/drawingml/2011/main"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14:paraId="1E0991E0" w14:textId="27C44D1A" w:rsidR="001221A5" w:rsidRPr="001221A5" w:rsidRDefault="001221A5" w:rsidP="001221A5">
                            <w:pPr>
                              <w:pStyle w:val="Logo"/>
                              <w:ind w:left="0"/>
                              <w:jc w:val="left"/>
                              <w:rPr>
                                <w:lang w:val="en-IN"/>
                              </w:rPr>
                            </w:pPr>
                            <w:r>
                              <w:rPr>
                                <w:lang w:val="en-IN"/>
                              </w:rPr>
                              <w:t>PLAN OF ACTION</w:t>
                            </w:r>
                          </w:p>
                        </w:txbxContent>
                      </wps:txbx>
                      <wps:bodyPr wrap="square" lIns="19050" tIns="19050" rIns="19050" bIns="19050" anchor="ctr">
                        <a:spAutoFit/>
                      </wps:bodyPr>
                    </wps:wsp>
                  </a:graphicData>
                </a:graphic>
              </wp:anchor>
            </w:drawing>
          </mc:Choice>
          <mc:Fallback>
            <w:pict>
              <v:rect w14:anchorId="308C885F" id="Shape 61" o:spid="_x0000_s1026" style="position:absolute;left:0;text-align:left;margin-left:138pt;margin-top:28.7pt;width:297pt;height:32.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" filled="f" strokecolor="white [3212]" strokeweight="3pt">
                <v:stroke miterlimit="4"/>
                <v:textbox style="mso-fit-shape-to-text:t" inset="1.5pt,1.5pt,1.5pt,1.5pt">
                  <w:txbxContent>
                    <w:p w14:paraId="1E0991E0" w14:textId="27C44D1A" w:rsidR="001221A5" w:rsidRPr="001221A5" w:rsidRDefault="001221A5" w:rsidP="001221A5">
                      <w:pPr>
                        <w:pStyle w:val="Logo"/>
                        <w:ind w:left="0"/>
                        <w:jc w:val="left"/>
                        <w:rPr>
                          <w:lang w:val="en-IN"/>
                        </w:rPr>
                      </w:pPr>
                      <w:r>
                        <w:rPr>
                          <w:lang w:val="en-IN"/>
                        </w:rPr>
                        <w:t>PLAN OF ACTION</w:t>
                      </w:r>
                    </w:p>
                  </w:txbxContent>
                </v:textbox>
                <w10:wrap type="square"/>
              </v:rect>
            </w:pict>
          </mc:Fallback>
        </mc:AlternateContent>
      </w:r>
    </w:p>
    <w:tbl>
      <w:tblPr>
        <w:tblpPr w:leftFromText="180" w:rightFromText="180" w:vertAnchor="text" w:horzAnchor="page" w:tblpX="1449" w:tblpY="7"/>
        <w:tblW w:w="5000" w:type="pct"/>
        <w:tblLayout w:type="fixed"/>
        <w:tblCellMar>
          <w:left w:w="0" w:type="dxa"/>
          <w:right w:w="0" w:type="dxa"/>
        </w:tblCellMar>
        <w:tblLook w:val="0600" w:firstRow="0" w:lastRow="0" w:firstColumn="0" w:lastColumn="0" w:noHBand="1" w:noVBand="1"/>
        <w:tblDescription w:val="Header layout table"/>
      </w:tblPr>
      <w:tblGrid>
        <w:gridCol w:w="10800"/>
      </w:tblGrid>
      <w:tr w:rsidR="001221A5" w:rsidRPr="0041428F" w14:paraId="7169F09A" w14:textId="77777777" w:rsidTr="001221A5">
        <w:trPr>
          <w:trHeight w:val="270"/>
        </w:trPr>
        <w:tc>
          <w:tcPr>
            <w:tcW w:w="10799" w:type="dxa"/>
          </w:tcPr>
          <w:p w14:paraId="2004C0EC" w14:textId="5278FC68" w:rsidR="001221A5" w:rsidRPr="0041428F" w:rsidRDefault="001221A5" w:rsidP="001221A5">
            <w:pPr>
              <w:pStyle w:val="ContactInfo"/>
              <w:rPr>
                <w:color w:val="000000" w:themeColor="text1"/>
              </w:rPr>
            </w:pPr>
          </w:p>
        </w:tc>
      </w:tr>
    </w:tbl>
    <w:p w14:paraId="0996E638" w14:textId="56B258C6" w:rsidR="00A66B18" w:rsidRPr="0041428F" w:rsidRDefault="001221A5" w:rsidP="00A6783B">
      <w:pPr>
        <w:pStyle w:val="Signature"/>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3049201" wp14:editId="6F22E1D5">
                <wp:simplePos x="0" y="0"/>
                <wp:positionH relativeFrom="margin">
                  <wp:posOffset>-279400</wp:posOffset>
                </wp:positionH>
                <wp:positionV relativeFrom="paragraph">
                  <wp:posOffset>2205355</wp:posOffset>
                </wp:positionV>
                <wp:extent cx="7518400" cy="6559550"/>
                <wp:effectExtent l="0" t="0" r="25400" b="12700"/>
                <wp:wrapNone/>
                <wp:docPr id="1" name="Text Box 1"/>
                <wp:cNvGraphicFramePr/>
                <a:graphic xmlns:a="http://schemas.openxmlformats.org/drawingml/2006/main">
                  <a:graphicData uri="http://schemas.microsoft.com/office/word/2010/wordprocessingShape">
                    <wps:wsp>
                      <wps:cNvSpPr txBox="1"/>
                      <wps:spPr>
                        <a:xfrm>
                          <a:off x="0" y="0"/>
                          <a:ext cx="7518400" cy="6559550"/>
                        </a:xfrm>
                        <a:prstGeom prst="rect">
                          <a:avLst/>
                        </a:prstGeom>
                        <a:solidFill>
                          <a:schemeClr val="lt1"/>
                        </a:solidFill>
                        <a:ln w="6350">
                          <a:solidFill>
                            <a:prstClr val="black"/>
                          </a:solidFill>
                        </a:ln>
                      </wps:spPr>
                      <wps:txbx>
                        <w:txbxContent>
                          <w:p w14:paraId="6777C1F2"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xml:space="preserve">I have always been a team enthusiast and aimed at inspiring people around me. As a member of the IEDC BIT, I have learnt to formulate my ideas into reality. </w:t>
                            </w:r>
                          </w:p>
                          <w:p w14:paraId="78584BE9"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xml:space="preserve">My focus is to do something creative which is applicable in the real world and here I am applying for the </w:t>
                            </w:r>
                            <w:r w:rsidRPr="00533CF2">
                              <w:rPr>
                                <w:rFonts w:ascii="Times New Roman" w:hAnsi="Times New Roman" w:cs="Times New Roman"/>
                                <w:b/>
                                <w:bCs/>
                                <w:i/>
                                <w:iCs/>
                                <w:color w:val="C42F1A" w:themeColor="accent5"/>
                                <w:sz w:val="28"/>
                                <w:szCs w:val="22"/>
                                <w:lang w:val="en-IN"/>
                              </w:rPr>
                              <w:t>post of Technical Team Leader</w:t>
                            </w:r>
                            <w:r w:rsidRPr="00533CF2">
                              <w:rPr>
                                <w:rFonts w:ascii="Times New Roman" w:hAnsi="Times New Roman" w:cs="Times New Roman"/>
                                <w:color w:val="C42F1A" w:themeColor="accent5"/>
                                <w:sz w:val="28"/>
                                <w:szCs w:val="22"/>
                                <w:lang w:val="en-IN"/>
                              </w:rPr>
                              <w:t xml:space="preserve"> </w:t>
                            </w:r>
                            <w:r w:rsidRPr="00533CF2">
                              <w:rPr>
                                <w:rFonts w:ascii="Times New Roman" w:hAnsi="Times New Roman" w:cs="Times New Roman"/>
                                <w:color w:val="auto"/>
                                <w:sz w:val="28"/>
                                <w:szCs w:val="22"/>
                                <w:lang w:val="en-IN"/>
                              </w:rPr>
                              <w:t xml:space="preserve">through which I would like to team-up with the passionate students and work for a cause. </w:t>
                            </w:r>
                          </w:p>
                          <w:p w14:paraId="6E65122B"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have always believed "Big journeys begin with small steps! "; As a Team Leader, I will motivate my team to keep learning always and actively will participate in the events organised.</w:t>
                            </w:r>
                          </w:p>
                          <w:p w14:paraId="3676E472"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will always be service-oriented to my team and help them achieve the given tasks. I also promise to bring harmony, positive attitude, social grace and friendliness among the team members by engaging with them in the projects or the tasks assigned.</w:t>
                            </w:r>
                          </w:p>
                          <w:p w14:paraId="0A26C7C1"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will also create opportunities for my teammates to put their ideas out by inspiring them through real-life experiences and encouraging them to prioritise their tasks. Combining the ideas of my teammates and providing the opportunity for others to think in a creative way is my main aim.</w:t>
                            </w:r>
                          </w:p>
                          <w:p w14:paraId="0CC9DE87"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Organising short meetings, Volunteering for the given tasks, Sharing my knowledge and thoughts with the other teammates, Implementing feedback from my teammates, Speaking for my team will be done by me.</w:t>
                            </w:r>
                          </w:p>
                          <w:p w14:paraId="376AA95A"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In this journey, I would also like to improvise my leadership qualities, communication skills and also Entrepreneurial thinking by actively organising BrainStorm and club meetings.</w:t>
                            </w:r>
                          </w:p>
                          <w:p w14:paraId="17612F33" w14:textId="11EFA00A" w:rsidR="001221A5"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Currently, I am working on a website for our college which provides easy access to notes and other study materials to the students so that e-learning becomes time-efficient and for this, I would like to team-up with the aspiring students and work towards the goal creating an impact on our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49201" id="_x0000_t202" coordsize="21600,21600" o:spt="202" path="m,l,21600r21600,l21600,xe">
                <v:stroke joinstyle="miter"/>
                <v:path gradientshapeok="t" o:connecttype="rect"/>
              </v:shapetype>
              <v:shape id="Text Box 1" o:spid="_x0000_s1027" type="#_x0000_t202" style="position:absolute;left:0;text-align:left;margin-left:-22pt;margin-top:173.65pt;width:592pt;height:5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" fillcolor="white [3201]" strokeweight=".5pt">
                <v:textbox>
                  <w:txbxContent>
                    <w:p w14:paraId="6777C1F2"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xml:space="preserve">I have always been a team enthusiast and aimed at inspiring people around me. As a member of the IEDC BIT, I have learnt to formulate my ideas into reality. </w:t>
                      </w:r>
                    </w:p>
                    <w:p w14:paraId="78584BE9"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xml:space="preserve">My focus is to do something creative which is applicable in the real world and here I am applying for the </w:t>
                      </w:r>
                      <w:r w:rsidRPr="00533CF2">
                        <w:rPr>
                          <w:rFonts w:ascii="Times New Roman" w:hAnsi="Times New Roman" w:cs="Times New Roman"/>
                          <w:b/>
                          <w:bCs/>
                          <w:i/>
                          <w:iCs/>
                          <w:color w:val="C42F1A" w:themeColor="accent5"/>
                          <w:sz w:val="28"/>
                          <w:szCs w:val="22"/>
                          <w:lang w:val="en-IN"/>
                        </w:rPr>
                        <w:t>post of Technical Team Leader</w:t>
                      </w:r>
                      <w:r w:rsidRPr="00533CF2">
                        <w:rPr>
                          <w:rFonts w:ascii="Times New Roman" w:hAnsi="Times New Roman" w:cs="Times New Roman"/>
                          <w:color w:val="C42F1A" w:themeColor="accent5"/>
                          <w:sz w:val="28"/>
                          <w:szCs w:val="22"/>
                          <w:lang w:val="en-IN"/>
                        </w:rPr>
                        <w:t xml:space="preserve"> </w:t>
                      </w:r>
                      <w:r w:rsidRPr="00533CF2">
                        <w:rPr>
                          <w:rFonts w:ascii="Times New Roman" w:hAnsi="Times New Roman" w:cs="Times New Roman"/>
                          <w:color w:val="auto"/>
                          <w:sz w:val="28"/>
                          <w:szCs w:val="22"/>
                          <w:lang w:val="en-IN"/>
                        </w:rPr>
                        <w:t xml:space="preserve">through which I would like to team-up with the passionate students and work for a cause. </w:t>
                      </w:r>
                    </w:p>
                    <w:p w14:paraId="6E65122B"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have always believed "Big journeys begin with small steps! "; As a Team Leader, I will motivate my team to keep learning always and actively will participate in the events organised.</w:t>
                      </w:r>
                    </w:p>
                    <w:p w14:paraId="3676E472"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will always be service-oriented to my team and help them achieve the given tasks. I also promise to bring harmony, positive attitude, social grace and friendliness among the team members by engaging with them in the projects or the tasks assigned.</w:t>
                      </w:r>
                    </w:p>
                    <w:p w14:paraId="0A26C7C1"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 will also create opportunities for my teammates to put their ideas out by inspiring them through real-life experiences and encouraging them to prioritise their tasks. Combining the ideas of my teammates and providing the opportunity for others to think in a creative way is my main aim.</w:t>
                      </w:r>
                    </w:p>
                    <w:p w14:paraId="0CC9DE87"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Organising short meetings, Volunteering for the given tasks, Sharing my knowledge and thoughts with the other teammates, Implementing feedback from my teammates, Speaking for my team will be done by me.</w:t>
                      </w:r>
                    </w:p>
                    <w:p w14:paraId="376AA95A" w14:textId="77777777" w:rsidR="004729D4"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In this journey, I would also like to improvise my leadership qualities, communication skills and also Entrepreneurial thinking by actively organising BrainStorm and club meetings.</w:t>
                      </w:r>
                    </w:p>
                    <w:p w14:paraId="17612F33" w14:textId="11EFA00A" w:rsidR="001221A5" w:rsidRPr="00533CF2" w:rsidRDefault="004729D4" w:rsidP="004729D4">
                      <w:pPr>
                        <w:ind w:left="0"/>
                        <w:rPr>
                          <w:rFonts w:ascii="Times New Roman" w:hAnsi="Times New Roman" w:cs="Times New Roman"/>
                          <w:color w:val="auto"/>
                          <w:sz w:val="28"/>
                          <w:szCs w:val="22"/>
                          <w:lang w:val="en-IN"/>
                        </w:rPr>
                      </w:pPr>
                      <w:r w:rsidRPr="00533CF2">
                        <w:rPr>
                          <w:rFonts w:ascii="Times New Roman" w:hAnsi="Times New Roman" w:cs="Times New Roman"/>
                          <w:color w:val="auto"/>
                          <w:sz w:val="28"/>
                          <w:szCs w:val="22"/>
                          <w:lang w:val="en-IN"/>
                        </w:rPr>
                        <w:t>{ Currently, I am working on a website for our college which provides easy access to notes and other study materials to the students so that e-learning becomes time-efficient and for this, I would like to team-up with the aspiring students and work towards the goal creating an impact on our college.}</w:t>
                      </w:r>
                    </w:p>
                  </w:txbxContent>
                </v:textbox>
                <w10:wrap anchorx="margin"/>
              </v:shape>
            </w:pict>
          </mc:Fallback>
        </mc:AlternateContent>
      </w:r>
    </w:p>
    <w:sectPr w:rsidR="00A66B18" w:rsidRPr="0041428F" w:rsidSect="00A66B18">
      <w:head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53F913" w14:textId="77777777" w:rsidR="001221A5" w:rsidRDefault="001221A5" w:rsidP="00A66B18">
      <w:pPr>
        <w:spacing w:before="0" w:after="0"/>
      </w:pPr>
      <w:r>
        <w:separator/>
      </w:r>
    </w:p>
  </w:endnote>
  <w:endnote w:type="continuationSeparator" w:id="0">
    <w:p w14:paraId="344C3562" w14:textId="77777777" w:rsidR="001221A5" w:rsidRDefault="001221A5"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rebuchet MS">
    <w:panose1 w:val="020B0603020202020204"/>
    <w:charset w:val="00"/>
    <w:family w:val="swiss"/>
    <w:pitch w:val="variable"/>
    <w:sig w:usb0="000006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87EA83" w14:textId="77777777" w:rsidR="001221A5" w:rsidRDefault="001221A5" w:rsidP="00A66B18">
      <w:pPr>
        <w:spacing w:before="0" w:after="0"/>
      </w:pPr>
      <w:r>
        <w:separator/>
      </w:r>
    </w:p>
  </w:footnote>
  <w:footnote w:type="continuationSeparator" w:id="0">
    <w:p w14:paraId="74FD7B9A" w14:textId="77777777" w:rsidR="001221A5" w:rsidRDefault="001221A5"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EB0A2" w14:textId="77777777" w:rsidR="00A66B18" w:rsidRDefault="00A66B18">
    <w:pPr>
      <w:pStyle w:val="Header"/>
    </w:pPr>
    <w:r w:rsidRPr="0041428F">
      <w:rPr>
        <w:noProof/>
      </w:rPr>
      <mc:AlternateContent>
        <mc:Choice Requires="wpg">
          <w:drawing>
            <wp:anchor distT="0" distB="0" distL="114300" distR="114300" simplePos="0" relativeHeight="251659264" behindDoc="1" locked="0" layoutInCell="1" allowOverlap="1" wp14:anchorId="0B2A63F6" wp14:editId="744993D4">
              <wp:simplePos x="0" y="0"/>
              <wp:positionH relativeFrom="column">
                <wp:posOffset>-457200</wp:posOffset>
              </wp:positionH>
              <wp:positionV relativeFrom="paragraph">
                <wp:posOffset>-457200</wp:posOffset>
              </wp:positionV>
              <wp:extent cx="8248650" cy="3030070"/>
              <wp:effectExtent l="0" t="0" r="0" b="0"/>
              <wp:wrapNone/>
              <wp:docPr id="19" name="Graphic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303007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EEC341" id="Graphic 17" o:spid="_x0000_s1026" alt="Curved accent shapes that collectively build the header design" style="position:absolute;margin-left:-36pt;margin-top:-36pt;width:649.5pt;height:238.6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54a021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90c226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90c226 [3204]" stroked="f">
                <v:fill color2="#bfe373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54a021 [3205]" stroked="f">
                <v:fill color2="#3e7718 [2405]" angle="90" focus="100%" type="gradient"/>
                <v:stroke joinstyle="miter"/>
                <v:path arrowok="t" o:connecttype="custom" o:connectlocs="7144,481489;1305401,812959;2815114,428149;2815114,7144;7144,481489" o:connectangles="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6145">
      <o:colormenu v:ext="edit" fillcolor="none [321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A5"/>
    <w:rsid w:val="00083BAA"/>
    <w:rsid w:val="000E1EE1"/>
    <w:rsid w:val="0010680C"/>
    <w:rsid w:val="00107C1D"/>
    <w:rsid w:val="001221A5"/>
    <w:rsid w:val="00152B0B"/>
    <w:rsid w:val="001766D6"/>
    <w:rsid w:val="00192419"/>
    <w:rsid w:val="001C270D"/>
    <w:rsid w:val="001E2320"/>
    <w:rsid w:val="00214E28"/>
    <w:rsid w:val="002F394D"/>
    <w:rsid w:val="00352B81"/>
    <w:rsid w:val="00394757"/>
    <w:rsid w:val="003A0150"/>
    <w:rsid w:val="003E24DF"/>
    <w:rsid w:val="0041428F"/>
    <w:rsid w:val="004729D4"/>
    <w:rsid w:val="004A2B0D"/>
    <w:rsid w:val="00533CF2"/>
    <w:rsid w:val="0057711E"/>
    <w:rsid w:val="005C2210"/>
    <w:rsid w:val="005D3DBF"/>
    <w:rsid w:val="00615018"/>
    <w:rsid w:val="0062123A"/>
    <w:rsid w:val="00646E75"/>
    <w:rsid w:val="006F6F10"/>
    <w:rsid w:val="00783E79"/>
    <w:rsid w:val="007B5AE8"/>
    <w:rsid w:val="007F5192"/>
    <w:rsid w:val="008C7049"/>
    <w:rsid w:val="009B2D8A"/>
    <w:rsid w:val="00A26FE7"/>
    <w:rsid w:val="00A66B18"/>
    <w:rsid w:val="00A6783B"/>
    <w:rsid w:val="00A96CF8"/>
    <w:rsid w:val="00AA089B"/>
    <w:rsid w:val="00AE1388"/>
    <w:rsid w:val="00AF3982"/>
    <w:rsid w:val="00B50294"/>
    <w:rsid w:val="00B57D6E"/>
    <w:rsid w:val="00B86AEF"/>
    <w:rsid w:val="00BE1837"/>
    <w:rsid w:val="00C51DE0"/>
    <w:rsid w:val="00C701F7"/>
    <w:rsid w:val="00C70786"/>
    <w:rsid w:val="00CB42FC"/>
    <w:rsid w:val="00CD1790"/>
    <w:rsid w:val="00D10958"/>
    <w:rsid w:val="00D66593"/>
    <w:rsid w:val="00DA310B"/>
    <w:rsid w:val="00DE6DA2"/>
    <w:rsid w:val="00DF2D30"/>
    <w:rsid w:val="00E4786A"/>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o:colormenu v:ext="edit" fillcolor="none [3212]"/>
    </o:shapedefaults>
    <o:shapelayout v:ext="edit">
      <o:idmap v:ext="edit" data="1"/>
    </o:shapelayout>
  </w:shapeDefaults>
  <w:decimalSymbol w:val="."/>
  <w:listSeparator w:val=","/>
  <w14:docId w14:val="7889892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6B911C"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6B911C"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6B911C"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90C226" w:themeColor="accent1"/>
    </w:rPr>
  </w:style>
  <w:style w:type="character" w:customStyle="1" w:styleId="SignatureChar">
    <w:name w:val="Signature Char"/>
    <w:basedOn w:val="DefaultParagraphFont"/>
    <w:link w:val="Signature"/>
    <w:uiPriority w:val="7"/>
    <w:rsid w:val="00A6783B"/>
    <w:rPr>
      <w:rFonts w:eastAsiaTheme="minorHAnsi"/>
      <w:b/>
      <w:bCs/>
      <w:color w:val="90C226"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6B911C"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ListParagraph">
    <w:name w:val="List Paragraph"/>
    <w:basedOn w:val="Normal"/>
    <w:uiPriority w:val="34"/>
    <w:semiHidden/>
    <w:rsid w:val="001221A5"/>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12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ya\AppData\Local\Microsoft\Office\16.0\DTS\en-US%7bEF25A474-9879-40D6-A92F-D11BBC560F10%7d\%7b865BDF20-33E1-4899-AE4C-0A3FFC356989%7dtf56348247.dotx"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2.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{865BDF20-33E1-4899-AE4C-0A3FFC356989}tf56348247</Template>
  <TotalTime>0</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2020-06-14T05:25:00Z</dcterms:created>
  <dcterms:modified xsi:type="dcterms:W3CDTF">2020-06-15T10:01:00Z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