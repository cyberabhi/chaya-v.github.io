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91D5DAD" w14:textId="06781241" w:rsidR="00A66B18" w:rsidRDefault="001221A5">
      <w:r w:rsidRPr="0041428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C885F" wp14:editId="2A342252">
                <wp:simplePos x="0" y="0"/>
                <wp:positionH relativeFrom="margin">
                  <wp:align>center</wp:align>
                </wp:positionH>
                <wp:positionV relativeFrom="paragraph">
                  <wp:posOffset>262255</wp:posOffset>
                </wp:positionV>
                <wp:extent cx="3771900" cy="407670"/>
                <wp:effectExtent l="19050" t="19050" r="19050" b="18415"/>
                <wp:wrapSquare wrapText="bothSides"/>
                <wp:docPr id="18" name="Shape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</a:ext>
                        </a:extLst>
                      </wps:spPr>
                      <wps:txbx>
                        <w:txbxContent>
                          <w:p w14:paraId="1E0991E0" w14:textId="27C44D1A" w:rsidR="001221A5" w:rsidRPr="001221A5" w:rsidRDefault="001221A5" w:rsidP="007548E4">
                            <w:pPr>
                              <w:pStyle w:val="Logo"/>
                              <w:ind w:left="0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PLAN OF ACTION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C885F" id="Shape 61" o:spid="_x0000_s1026" style="position:absolute;left:0;text-align:left;margin-left:0;margin-top:20.65pt;width:297pt;height:32.1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" filled="f" strokecolor="white [3212]" strokeweight="3pt">
                <v:stroke miterlimit="4"/>
                <v:textbox style="mso-fit-shape-to-text:t" inset="1.5pt,1.5pt,1.5pt,1.5pt">
                  <w:txbxContent>
                    <w:p w14:paraId="1E0991E0" w14:textId="27C44D1A" w:rsidR="001221A5" w:rsidRPr="001221A5" w:rsidRDefault="001221A5" w:rsidP="007548E4">
                      <w:pPr>
                        <w:pStyle w:val="Logo"/>
                        <w:ind w:left="0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PLAN OF ACTION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8C8671F" w14:textId="77777777" w:rsidR="00BF4465" w:rsidRDefault="00BF4465" w:rsidP="00BF4465">
      <w:pPr>
        <w:pStyle w:val="Signature"/>
        <w:ind w:left="0"/>
        <w:rPr>
          <w:color w:val="000000" w:themeColor="text1"/>
        </w:rPr>
      </w:pPr>
    </w:p>
    <w:p w14:paraId="5BB53899" w14:textId="19B35245" w:rsidR="00BF4465" w:rsidRDefault="00BF4465">
      <w:pPr>
        <w:spacing w:before="0" w:after="0"/>
        <w:ind w:left="0" w:right="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63F9B" wp14:editId="02BAF966">
                <wp:simplePos x="0" y="0"/>
                <wp:positionH relativeFrom="column">
                  <wp:posOffset>-266700</wp:posOffset>
                </wp:positionH>
                <wp:positionV relativeFrom="paragraph">
                  <wp:posOffset>1609090</wp:posOffset>
                </wp:positionV>
                <wp:extent cx="7416800" cy="66167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800" cy="661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F80B0" w14:textId="3A1A55E1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My life in college began</w:t>
                            </w:r>
                            <w:r w:rsidR="00F709E9">
                              <w:rPr>
                                <w:color w:val="auto"/>
                                <w:lang w:val="en-IN"/>
                              </w:rPr>
                              <w:t xml:space="preserve"> as a</w:t>
                            </w:r>
                            <w:r w:rsidR="00FF1619">
                              <w:rPr>
                                <w:color w:val="auto"/>
                                <w:lang w:val="en-IN"/>
                              </w:rPr>
                              <w:t xml:space="preserve"> 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Tech </w:t>
                            </w:r>
                            <w:r w:rsidR="00FF1619">
                              <w:rPr>
                                <w:color w:val="auto"/>
                                <w:lang w:val="en-IN"/>
                              </w:rPr>
                              <w:t>fanatic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. I always believed "Big journeys begin with small steps!" and accordingly have utilised the opportunities that come on my way.</w:t>
                            </w:r>
                          </w:p>
                          <w:p w14:paraId="59B8E07A" w14:textId="6F9B6E2E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I have always been a team enthusiast and aimed at inspiring people around me. As a member of the IEDC BIT, I have learnt to formulate my ideas into reality. I am applying for the </w:t>
                            </w:r>
                            <w:r w:rsidRPr="001B2F08">
                              <w:rPr>
                                <w:b/>
                                <w:bCs/>
                                <w:i/>
                                <w:iCs/>
                                <w:color w:val="DE6A5C" w:themeColor="accent2" w:themeTint="99"/>
                                <w:lang w:val="en-IN"/>
                              </w:rPr>
                              <w:t>post of Vice President (Technical)</w:t>
                            </w:r>
                            <w:r w:rsidRPr="00711B07">
                              <w:rPr>
                                <w:color w:val="DE6A5C" w:themeColor="accent2" w:themeTint="99"/>
                                <w:lang w:val="en-IN"/>
                              </w:rPr>
                              <w:t xml:space="preserve"> 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because I </w:t>
                            </w:r>
                            <w:r>
                              <w:rPr>
                                <w:color w:val="auto"/>
                                <w:lang w:val="en-IN"/>
                              </w:rPr>
                              <w:t>believe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 that our college </w:t>
                            </w:r>
                            <w:r>
                              <w:rPr>
                                <w:color w:val="auto"/>
                                <w:lang w:val="en-IN"/>
                              </w:rPr>
                              <w:t>has a scope of improvement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 when it comes to the application of knowledge in the real</w:t>
                            </w:r>
                            <w:r>
                              <w:rPr>
                                <w:color w:val="auto"/>
                                <w:lang w:val="en-IN"/>
                              </w:rPr>
                              <w:t>-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world</w:t>
                            </w:r>
                            <w:r>
                              <w:rPr>
                                <w:color w:val="auto"/>
                                <w:lang w:val="en-IN"/>
                              </w:rPr>
                              <w:t xml:space="preserve"> scenarios hence I would like to make efforts through my plan of action and mode of conduct for the same.</w:t>
                            </w:r>
                          </w:p>
                          <w:p w14:paraId="24888635" w14:textId="41712B71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I will make sure to enhance the confidence, emphasize the ideas of my team members by providing them with the necessary support and motivating them to be innovative</w:t>
                            </w:r>
                            <w:r w:rsidR="00FF1619">
                              <w:rPr>
                                <w:color w:val="auto"/>
                                <w:lang w:val="en-IN"/>
                              </w:rPr>
                              <w:t>;Also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 will like to </w:t>
                            </w:r>
                            <w:r w:rsidR="00FF1619">
                              <w:rPr>
                                <w:color w:val="auto"/>
                                <w:lang w:val="en-IN"/>
                              </w:rPr>
                              <w:t>conduct</w:t>
                            </w: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 many events to help my team members to improve their soft skills which play an important role in personality development.</w:t>
                            </w:r>
                          </w:p>
                          <w:p w14:paraId="24916996" w14:textId="39C2F86E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In the beginning, every student will be confused due to lack of mentorship. I will fill this space by organising club meetings and sharing team members’ experiences to build-up the enthusiasm and quest for learning. I will be available for them in-person and through many social media platforms.</w:t>
                            </w:r>
                          </w:p>
                          <w:p w14:paraId="798C5A28" w14:textId="07C15813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I also promise to bring harmony, positive attitude, social grace and friendliness among the team members by engaging them into projects and competitions of their respective interests.</w:t>
                            </w:r>
                          </w:p>
                          <w:p w14:paraId="186BB95A" w14:textId="1F5C88A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The updates of Hackathons, Internships, Technical quizzes, on-going events and projects will be provided by me to encourage the club members to participate and provide them with an opportunity to extemporize.</w:t>
                            </w:r>
                          </w:p>
                          <w:p w14:paraId="77B27F3E" w14:textId="3BF3278A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>In this journey, I would also like to improvise my leadership qualities, communication skills and also Entrepreneurial thinking by actively conducting Brainstorm and club meetings.</w:t>
                            </w:r>
                          </w:p>
                          <w:p w14:paraId="15C86DA7" w14:textId="50FB5C88" w:rsidR="00711B07" w:rsidRPr="001B2F08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  <w:r w:rsidRPr="00711B07">
                              <w:rPr>
                                <w:color w:val="auto"/>
                                <w:lang w:val="en-IN"/>
                              </w:rPr>
                              <w:t xml:space="preserve">{ </w:t>
                            </w:r>
                            <w:r w:rsidRPr="001B2F08">
                              <w:rPr>
                                <w:i/>
                                <w:iCs/>
                                <w:color w:val="auto"/>
                                <w:lang w:val="en-IN"/>
                              </w:rPr>
                              <w:t>Currently, I am working on a website for our college which provides easy access to notes and other study materials to the students so that e-learning becomes time-efficient and for this, I would like to team-up with the aspiring students and work towards the goal creating an impact on our college.</w:t>
                            </w:r>
                            <w:r w:rsidR="001B2F08">
                              <w:rPr>
                                <w:color w:val="auto"/>
                                <w:lang w:val="en-IN"/>
                              </w:rPr>
                              <w:t>}</w:t>
                            </w:r>
                          </w:p>
                          <w:p w14:paraId="45236A85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7ABA5BC3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5A5F33CF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115382AA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4BC86DE7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632D0EF5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52A3B740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6DBA01D1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13E49A87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4408DA3A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22A8AADB" w14:textId="77777777" w:rsidR="00711B07" w:rsidRPr="00711B07" w:rsidRDefault="00711B07" w:rsidP="00711B07">
                            <w:pPr>
                              <w:ind w:left="0"/>
                              <w:jc w:val="both"/>
                              <w:rPr>
                                <w:color w:val="auto"/>
                                <w:lang w:val="en-IN"/>
                              </w:rPr>
                            </w:pPr>
                          </w:p>
                          <w:p w14:paraId="57792ED0" w14:textId="793ABE0D" w:rsidR="00BF4465" w:rsidRDefault="00BF4465" w:rsidP="00711B07">
                            <w:pPr>
                              <w:ind w:left="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63F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pt;margin-top:126.7pt;width:584pt;height:5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" fillcolor="white [3201]" strokecolor="#9b2d1f [3205]" strokeweight="1.5pt">
                <v:stroke endcap="round"/>
                <v:textbox>
                  <w:txbxContent>
                    <w:p w14:paraId="7CBF80B0" w14:textId="3A1A55E1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>My life in college began</w:t>
                      </w:r>
                      <w:r w:rsidR="00F709E9">
                        <w:rPr>
                          <w:color w:val="auto"/>
                          <w:lang w:val="en-IN"/>
                        </w:rPr>
                        <w:t xml:space="preserve"> as a</w:t>
                      </w:r>
                      <w:r w:rsidR="00FF1619">
                        <w:rPr>
                          <w:color w:val="auto"/>
                          <w:lang w:val="en-IN"/>
                        </w:rPr>
                        <w:t xml:space="preserve"> </w:t>
                      </w:r>
                      <w:r w:rsidRPr="00711B07">
                        <w:rPr>
                          <w:color w:val="auto"/>
                          <w:lang w:val="en-IN"/>
                        </w:rPr>
                        <w:t xml:space="preserve">Tech </w:t>
                      </w:r>
                      <w:r w:rsidR="00FF1619">
                        <w:rPr>
                          <w:color w:val="auto"/>
                          <w:lang w:val="en-IN"/>
                        </w:rPr>
                        <w:t>fanatic</w:t>
                      </w:r>
                      <w:r w:rsidRPr="00711B07">
                        <w:rPr>
                          <w:color w:val="auto"/>
                          <w:lang w:val="en-IN"/>
                        </w:rPr>
                        <w:t>. I always believed "Big journeys begin with small steps!" and accordingly have utilised the opportunities that come on my way.</w:t>
                      </w:r>
                    </w:p>
                    <w:p w14:paraId="59B8E07A" w14:textId="6F9B6E2E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 xml:space="preserve">I have always been a team enthusiast and aimed at inspiring people around me. As a member of the IEDC BIT, I have learnt to formulate my ideas into reality. I am applying for the </w:t>
                      </w:r>
                      <w:r w:rsidRPr="001B2F08">
                        <w:rPr>
                          <w:b/>
                          <w:bCs/>
                          <w:i/>
                          <w:iCs/>
                          <w:color w:val="DE6A5C" w:themeColor="accent2" w:themeTint="99"/>
                          <w:lang w:val="en-IN"/>
                        </w:rPr>
                        <w:t>post of Vice President (Technical)</w:t>
                      </w:r>
                      <w:r w:rsidRPr="00711B07">
                        <w:rPr>
                          <w:color w:val="DE6A5C" w:themeColor="accent2" w:themeTint="99"/>
                          <w:lang w:val="en-IN"/>
                        </w:rPr>
                        <w:t xml:space="preserve"> </w:t>
                      </w:r>
                      <w:r w:rsidRPr="00711B07">
                        <w:rPr>
                          <w:color w:val="auto"/>
                          <w:lang w:val="en-IN"/>
                        </w:rPr>
                        <w:t xml:space="preserve">because I </w:t>
                      </w:r>
                      <w:r>
                        <w:rPr>
                          <w:color w:val="auto"/>
                          <w:lang w:val="en-IN"/>
                        </w:rPr>
                        <w:t>believe</w:t>
                      </w:r>
                      <w:r w:rsidRPr="00711B07">
                        <w:rPr>
                          <w:color w:val="auto"/>
                          <w:lang w:val="en-IN"/>
                        </w:rPr>
                        <w:t xml:space="preserve"> that our college </w:t>
                      </w:r>
                      <w:r>
                        <w:rPr>
                          <w:color w:val="auto"/>
                          <w:lang w:val="en-IN"/>
                        </w:rPr>
                        <w:t>has a scope of improvement</w:t>
                      </w:r>
                      <w:r w:rsidRPr="00711B07">
                        <w:rPr>
                          <w:color w:val="auto"/>
                          <w:lang w:val="en-IN"/>
                        </w:rPr>
                        <w:t xml:space="preserve"> when it comes to the application of knowledge in the real</w:t>
                      </w:r>
                      <w:r>
                        <w:rPr>
                          <w:color w:val="auto"/>
                          <w:lang w:val="en-IN"/>
                        </w:rPr>
                        <w:t>-</w:t>
                      </w:r>
                      <w:r w:rsidRPr="00711B07">
                        <w:rPr>
                          <w:color w:val="auto"/>
                          <w:lang w:val="en-IN"/>
                        </w:rPr>
                        <w:t>world</w:t>
                      </w:r>
                      <w:r>
                        <w:rPr>
                          <w:color w:val="auto"/>
                          <w:lang w:val="en-IN"/>
                        </w:rPr>
                        <w:t xml:space="preserve"> scenarios hence I would like to make efforts through my plan of action and mode of conduct for the same.</w:t>
                      </w:r>
                    </w:p>
                    <w:p w14:paraId="24888635" w14:textId="41712B71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>I will make sure to enhance the confidence, emphasize the ideas of my team members by providing them with the necessary support and motivating them to be innovative</w:t>
                      </w:r>
                      <w:r w:rsidR="00FF1619">
                        <w:rPr>
                          <w:color w:val="auto"/>
                          <w:lang w:val="en-IN"/>
                        </w:rPr>
                        <w:t>;Also</w:t>
                      </w:r>
                      <w:r w:rsidRPr="00711B07">
                        <w:rPr>
                          <w:color w:val="auto"/>
                          <w:lang w:val="en-IN"/>
                        </w:rPr>
                        <w:t xml:space="preserve"> will like to </w:t>
                      </w:r>
                      <w:r w:rsidR="00FF1619">
                        <w:rPr>
                          <w:color w:val="auto"/>
                          <w:lang w:val="en-IN"/>
                        </w:rPr>
                        <w:t>conduct</w:t>
                      </w:r>
                      <w:r w:rsidRPr="00711B07">
                        <w:rPr>
                          <w:color w:val="auto"/>
                          <w:lang w:val="en-IN"/>
                        </w:rPr>
                        <w:t xml:space="preserve"> many events to help my team members to improve their soft skills which play an important role in personality development.</w:t>
                      </w:r>
                    </w:p>
                    <w:p w14:paraId="24916996" w14:textId="39C2F86E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>In the beginning, every student will be confused due to lack of mentorship. I will fill this space by organising club meetings and sharing team members’ experiences to build-up the enthusiasm and quest for learning. I will be available for them in-person and through many social media platforms.</w:t>
                      </w:r>
                    </w:p>
                    <w:p w14:paraId="798C5A28" w14:textId="07C15813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>I also promise to bring harmony, positive attitude, social grace and friendliness among the team members by engaging them into projects and competitions of their respective interests.</w:t>
                      </w:r>
                    </w:p>
                    <w:p w14:paraId="186BB95A" w14:textId="1F5C88A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>The updates of Hackathons, Internships, Technical quizzes, on-going events and projects will be provided by me to encourage the club members to participate and provide them with an opportunity to extemporize.</w:t>
                      </w:r>
                    </w:p>
                    <w:p w14:paraId="77B27F3E" w14:textId="3BF3278A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>In this journey, I would also like to improvise my leadership qualities, communication skills and also Entrepreneurial thinking by actively conducting Brainstorm and club meetings.</w:t>
                      </w:r>
                    </w:p>
                    <w:p w14:paraId="15C86DA7" w14:textId="50FB5C88" w:rsidR="00711B07" w:rsidRPr="001B2F08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  <w:r w:rsidRPr="00711B07">
                        <w:rPr>
                          <w:color w:val="auto"/>
                          <w:lang w:val="en-IN"/>
                        </w:rPr>
                        <w:t xml:space="preserve">{ </w:t>
                      </w:r>
                      <w:r w:rsidRPr="001B2F08">
                        <w:rPr>
                          <w:i/>
                          <w:iCs/>
                          <w:color w:val="auto"/>
                          <w:lang w:val="en-IN"/>
                        </w:rPr>
                        <w:t>Currently, I am working on a website for our college which provides easy access to notes and other study materials to the students so that e-learning becomes time-efficient and for this, I would like to team-up with the aspiring students and work towards the goal creating an impact on our college.</w:t>
                      </w:r>
                      <w:r w:rsidR="001B2F08">
                        <w:rPr>
                          <w:color w:val="auto"/>
                          <w:lang w:val="en-IN"/>
                        </w:rPr>
                        <w:t>}</w:t>
                      </w:r>
                    </w:p>
                    <w:p w14:paraId="45236A85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7ABA5BC3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5A5F33CF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115382AA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4BC86DE7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632D0EF5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52A3B740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6DBA01D1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13E49A87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4408DA3A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22A8AADB" w14:textId="77777777" w:rsidR="00711B07" w:rsidRPr="00711B07" w:rsidRDefault="00711B07" w:rsidP="00711B07">
                      <w:pPr>
                        <w:ind w:left="0"/>
                        <w:jc w:val="both"/>
                        <w:rPr>
                          <w:color w:val="auto"/>
                          <w:lang w:val="en-IN"/>
                        </w:rPr>
                      </w:pPr>
                    </w:p>
                    <w:p w14:paraId="57792ED0" w14:textId="793ABE0D" w:rsidR="00BF4465" w:rsidRDefault="00BF4465" w:rsidP="00711B07">
                      <w:pPr>
                        <w:ind w:left="0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</w:rPr>
        <w:br w:type="page"/>
      </w:r>
    </w:p>
    <w:p w14:paraId="5B291D5E" w14:textId="0F67DD2A" w:rsidR="00BF4465" w:rsidRDefault="00703C7C">
      <w:pPr>
        <w:spacing w:before="0" w:after="0"/>
        <w:ind w:left="0" w:right="0"/>
        <w:rPr>
          <w:color w:val="000000" w:themeColor="text1"/>
        </w:rPr>
      </w:pPr>
      <w:r w:rsidRPr="0041428F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51D60" wp14:editId="59FC37C5">
                <wp:simplePos x="0" y="0"/>
                <wp:positionH relativeFrom="margin">
                  <wp:posOffset>1634521</wp:posOffset>
                </wp:positionH>
                <wp:positionV relativeFrom="paragraph">
                  <wp:posOffset>19358</wp:posOffset>
                </wp:positionV>
                <wp:extent cx="3882390" cy="741680"/>
                <wp:effectExtent l="19050" t="19050" r="22860" b="20320"/>
                <wp:wrapSquare wrapText="bothSides"/>
                <wp:docPr id="4" name="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3882390" cy="74168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</a:ext>
                        </a:extLst>
                      </wps:spPr>
                      <wps:txbx>
                        <w:txbxContent>
                          <w:p w14:paraId="40A1079E" w14:textId="2000B2DF" w:rsidR="00BF4465" w:rsidRPr="001221A5" w:rsidRDefault="00703C7C" w:rsidP="00BF4465">
                            <w:pPr>
                              <w:pStyle w:val="Logo"/>
                              <w:ind w:left="0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MODE OF CONDUCT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51D60" id="_x0000_s1028" style="position:absolute;margin-left:128.7pt;margin-top:1.5pt;width:305.7pt;height:58.4pt;rotation:18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" filled="f" strokecolor="white [3212]" strokeweight="3pt">
                <v:stroke miterlimit="4"/>
                <v:textbox inset="1.5pt,1.5pt,1.5pt,1.5pt">
                  <w:txbxContent>
                    <w:p w14:paraId="40A1079E" w14:textId="2000B2DF" w:rsidR="00BF4465" w:rsidRPr="001221A5" w:rsidRDefault="00703C7C" w:rsidP="00BF4465">
                      <w:pPr>
                        <w:pStyle w:val="Logo"/>
                        <w:ind w:left="0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MODE OF CONDUCT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3E7166E" w14:textId="0ABC71DD" w:rsidR="00BF4465" w:rsidRDefault="00BF4465">
      <w:pPr>
        <w:spacing w:before="0" w:after="0"/>
        <w:ind w:left="0" w:right="0"/>
        <w:rPr>
          <w:b/>
          <w:bCs/>
          <w:color w:val="000000" w:themeColor="text1"/>
        </w:rPr>
      </w:pPr>
    </w:p>
    <w:p w14:paraId="7A68F071" w14:textId="3C45FFC3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6471B1EE" w14:textId="78C3EC59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0F4EF9F6" w14:textId="63D80DEF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729B732C" w14:textId="509E47A9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632FEECA" w14:textId="40E8B7C4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3ADEA1C3" w14:textId="09F07B3A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69B41B30" w14:textId="3BF470E2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29BA3C77" w14:textId="77777777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082872A6" w14:textId="77777777" w:rsidR="00703C7C" w:rsidRDefault="00703C7C">
      <w:pPr>
        <w:spacing w:before="0" w:after="0"/>
        <w:ind w:left="0" w:right="0"/>
        <w:rPr>
          <w:b/>
          <w:bCs/>
          <w:color w:val="000000" w:themeColor="text1"/>
        </w:rPr>
      </w:pPr>
    </w:p>
    <w:p w14:paraId="0996E638" w14:textId="2EA48F37" w:rsidR="00A66B18" w:rsidRPr="0041428F" w:rsidRDefault="00703C7C" w:rsidP="00BF4465">
      <w:pPr>
        <w:pStyle w:val="Signature"/>
        <w:ind w:left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D5E3047" wp14:editId="66E5B5B4">
            <wp:extent cx="7115175" cy="6808206"/>
            <wp:effectExtent l="0" t="0" r="0" b="12065"/>
            <wp:docPr id="26" name="Diagram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A66B18" w:rsidRPr="0041428F" w:rsidSect="00A66B18">
      <w:headerReference w:type="default" r:id="rId14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53F913" w14:textId="77777777" w:rsidR="001221A5" w:rsidRDefault="001221A5" w:rsidP="00A66B18">
      <w:pPr>
        <w:spacing w:before="0" w:after="0"/>
      </w:pPr>
      <w:r>
        <w:separator/>
      </w:r>
    </w:p>
  </w:endnote>
  <w:endnote w:type="continuationSeparator" w:id="0">
    <w:p w14:paraId="344C3562" w14:textId="77777777" w:rsidR="001221A5" w:rsidRDefault="001221A5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7EA83" w14:textId="77777777" w:rsidR="001221A5" w:rsidRDefault="001221A5" w:rsidP="00A66B18">
      <w:pPr>
        <w:spacing w:before="0" w:after="0"/>
      </w:pPr>
      <w:r>
        <w:separator/>
      </w:r>
    </w:p>
  </w:footnote>
  <w:footnote w:type="continuationSeparator" w:id="0">
    <w:p w14:paraId="74FD7B9A" w14:textId="77777777" w:rsidR="001221A5" w:rsidRDefault="001221A5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EB0A2" w14:textId="77777777" w:rsidR="00A66B18" w:rsidRDefault="00A66B18">
    <w:pPr>
      <w:pStyle w:val="Header"/>
    </w:pPr>
    <w:r w:rsidRPr="0041428F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2A63F6" wp14:editId="744993D4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C168EB" id="Graphic 17" o:spid="_x0000_s1026" alt="Curved accent shapes that collectively build the header design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">
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9b2d1f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d34817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d34817 [3204]" stroked="f">
                <v:fill color2="#ee8c69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9b2d1f [3205]" stroked="f">
                <v:fill color2="#732117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10241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A5"/>
    <w:rsid w:val="00083BAA"/>
    <w:rsid w:val="000E1EE1"/>
    <w:rsid w:val="0010680C"/>
    <w:rsid w:val="001221A5"/>
    <w:rsid w:val="00152B0B"/>
    <w:rsid w:val="001766D6"/>
    <w:rsid w:val="00192419"/>
    <w:rsid w:val="001B2F08"/>
    <w:rsid w:val="001C270D"/>
    <w:rsid w:val="001E2320"/>
    <w:rsid w:val="00214E28"/>
    <w:rsid w:val="00274F7A"/>
    <w:rsid w:val="00352B81"/>
    <w:rsid w:val="00394757"/>
    <w:rsid w:val="003A0150"/>
    <w:rsid w:val="003E24DF"/>
    <w:rsid w:val="0041428F"/>
    <w:rsid w:val="004A2B0D"/>
    <w:rsid w:val="004E07B2"/>
    <w:rsid w:val="0057711E"/>
    <w:rsid w:val="005C2210"/>
    <w:rsid w:val="005D3DBF"/>
    <w:rsid w:val="00615018"/>
    <w:rsid w:val="0062123A"/>
    <w:rsid w:val="00646E75"/>
    <w:rsid w:val="006A28A7"/>
    <w:rsid w:val="006F6F10"/>
    <w:rsid w:val="00703C7C"/>
    <w:rsid w:val="00711B07"/>
    <w:rsid w:val="007548E4"/>
    <w:rsid w:val="00783E79"/>
    <w:rsid w:val="007B5AE8"/>
    <w:rsid w:val="007F5192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F4465"/>
    <w:rsid w:val="00C51DE0"/>
    <w:rsid w:val="00C701F7"/>
    <w:rsid w:val="00C70786"/>
    <w:rsid w:val="00C856E4"/>
    <w:rsid w:val="00D10958"/>
    <w:rsid w:val="00D66593"/>
    <w:rsid w:val="00DA310B"/>
    <w:rsid w:val="00DA32C6"/>
    <w:rsid w:val="00DE6DA2"/>
    <w:rsid w:val="00DF2D30"/>
    <w:rsid w:val="00E4786A"/>
    <w:rsid w:val="00E55D74"/>
    <w:rsid w:val="00E6540C"/>
    <w:rsid w:val="00E81E2A"/>
    <w:rsid w:val="00EE0952"/>
    <w:rsid w:val="00F709E9"/>
    <w:rsid w:val="00F93791"/>
    <w:rsid w:val="00FE0F43"/>
    <w:rsid w:val="00FF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7889892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9D351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9D351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D34817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D34817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9D351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Paragraph">
    <w:name w:val="List Paragraph"/>
    <w:basedOn w:val="Normal"/>
    <w:uiPriority w:val="34"/>
    <w:semiHidden/>
    <w:rsid w:val="001221A5"/>
    <w:pPr>
      <w:contextualSpacing/>
    </w:pPr>
  </w:style>
  <w:style w:type="paragraph" w:customStyle="1" w:styleId="paragraph">
    <w:name w:val="paragraph"/>
    <w:basedOn w:val="Normal"/>
    <w:rsid w:val="00711B07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color w:val="auto"/>
      <w:kern w:val="0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711B07"/>
  </w:style>
  <w:style w:type="character" w:customStyle="1" w:styleId="eop">
    <w:name w:val="eop"/>
    <w:basedOn w:val="DefaultParagraphFont"/>
    <w:rsid w:val="00711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diagramLayout" Target="diagrams/layout1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ya\AppData\Local\Microsoft\Office\16.0\DTS\en-US%7bEF25A474-9879-40D6-A92F-D11BBC560F10%7d\%7b865BDF20-33E1-4899-AE4C-0A3FFC356989%7dtf56348247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47B67C3-B6DD-4C43-A12C-85C89A1DB2DF}" type="doc">
      <dgm:prSet loTypeId="urn:microsoft.com/office/officeart/2011/layout/HexagonRadial" loCatId="officeonlin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82F9F023-2D6E-4692-818A-392C0C634AE4}">
      <dgm:prSet phldrT="[Text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US" sz="1800">
              <a:latin typeface="Times New Roman" panose="02020603050405020304" pitchFamily="18" charset="0"/>
              <a:cs typeface="Times New Roman" panose="02020603050405020304" pitchFamily="18" charset="0"/>
            </a:rPr>
            <a:t>Weekly Coding </a:t>
          </a:r>
          <a:r>
            <a:rPr lang="en-IN" sz="1800">
              <a:latin typeface="Times New Roman" panose="02020603050405020304" pitchFamily="18" charset="0"/>
              <a:cs typeface="Times New Roman" panose="02020603050405020304" pitchFamily="18" charset="0"/>
            </a:rPr>
            <a:t>Competitions on </a:t>
          </a:r>
          <a:r>
            <a:rPr lang="en-US" sz="1800">
              <a:latin typeface="Times New Roman" panose="02020603050405020304" pitchFamily="18" charset="0"/>
              <a:cs typeface="Times New Roman" panose="02020603050405020304" pitchFamily="18" charset="0"/>
            </a:rPr>
            <a:t>differen coding platforms for interested members.</a:t>
          </a:r>
          <a:r>
            <a:rPr lang="en-IN" sz="18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</a:p>
      </dgm:t>
    </dgm:pt>
    <dgm:pt modelId="{7087FC1F-61BC-4254-909D-7CCBDC3AC206}" type="parTrans" cxnId="{09F50076-B91C-478E-8F3F-BB8C86FEEF17}">
      <dgm:prSet/>
      <dgm:spPr/>
      <dgm:t>
        <a:bodyPr/>
        <a:lstStyle/>
        <a:p>
          <a:endParaRPr lang="en-IN"/>
        </a:p>
      </dgm:t>
    </dgm:pt>
    <dgm:pt modelId="{55D9D3DA-D72F-460D-B162-6B52D0AAB8A5}" type="sibTrans" cxnId="{09F50076-B91C-478E-8F3F-BB8C86FEEF17}">
      <dgm:prSet/>
      <dgm:spPr/>
      <dgm:t>
        <a:bodyPr/>
        <a:lstStyle/>
        <a:p>
          <a:endParaRPr lang="en-IN"/>
        </a:p>
      </dgm:t>
    </dgm:pt>
    <dgm:pt modelId="{C4A00DEC-BE4F-42A1-BE1D-3C34D5114D6F}">
      <dgm:prSet phldrT="[Text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US" sz="1800">
              <a:latin typeface="Times New Roman" panose="02020603050405020304" pitchFamily="18" charset="0"/>
              <a:cs typeface="Times New Roman" panose="02020603050405020304" pitchFamily="18" charset="0"/>
            </a:rPr>
            <a:t>Bi-Weekly Tech Talks</a:t>
          </a:r>
          <a:r>
            <a:rPr lang="en-IN" sz="1800">
              <a:latin typeface="Times New Roman" panose="02020603050405020304" pitchFamily="18" charset="0"/>
              <a:cs typeface="Times New Roman" panose="02020603050405020304" pitchFamily="18" charset="0"/>
            </a:rPr>
            <a:t> </a:t>
          </a:r>
          <a:r>
            <a:rPr lang="en-US" sz="1800">
              <a:latin typeface="Times New Roman" panose="02020603050405020304" pitchFamily="18" charset="0"/>
              <a:cs typeface="Times New Roman" panose="02020603050405020304" pitchFamily="18" charset="0"/>
            </a:rPr>
            <a:t>by Industry experts .</a:t>
          </a:r>
          <a:r>
            <a:rPr lang="en-IN" sz="18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</a:p>
      </dgm:t>
    </dgm:pt>
    <dgm:pt modelId="{C26572B3-F36D-4DCA-9451-1AF73E401A57}" type="parTrans" cxnId="{21FB72F0-C72B-43D1-B6B5-466512F39575}">
      <dgm:prSet/>
      <dgm:spPr/>
      <dgm:t>
        <a:bodyPr/>
        <a:lstStyle/>
        <a:p>
          <a:endParaRPr lang="en-IN"/>
        </a:p>
      </dgm:t>
    </dgm:pt>
    <dgm:pt modelId="{68188489-A4BA-4424-80EB-C2E88E8504E1}" type="sibTrans" cxnId="{21FB72F0-C72B-43D1-B6B5-466512F39575}">
      <dgm:prSet/>
      <dgm:spPr/>
      <dgm:t>
        <a:bodyPr/>
        <a:lstStyle/>
        <a:p>
          <a:endParaRPr lang="en-IN"/>
        </a:p>
      </dgm:t>
    </dgm:pt>
    <dgm:pt modelId="{3AA86F75-65AD-4567-B8DC-ACDA9BBF52FE}">
      <dgm:prSet phldrT="[Text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IN" sz="1800">
              <a:latin typeface="Times New Roman" panose="02020603050405020304" pitchFamily="18" charset="0"/>
              <a:cs typeface="Times New Roman" panose="02020603050405020304" pitchFamily="18" charset="0"/>
            </a:rPr>
            <a:t>Teaching the use of basic version control systems like git and its importance.</a:t>
          </a:r>
        </a:p>
      </dgm:t>
    </dgm:pt>
    <dgm:pt modelId="{237EE7A3-6B16-4B77-B3B6-07E41E968B95}" type="parTrans" cxnId="{F80E8362-63CB-4B95-8273-46D11AA7B0D9}">
      <dgm:prSet/>
      <dgm:spPr/>
      <dgm:t>
        <a:bodyPr/>
        <a:lstStyle/>
        <a:p>
          <a:endParaRPr lang="en-IN"/>
        </a:p>
      </dgm:t>
    </dgm:pt>
    <dgm:pt modelId="{07AAB685-17E3-43ED-85F6-FD9E059E7F58}" type="sibTrans" cxnId="{F80E8362-63CB-4B95-8273-46D11AA7B0D9}">
      <dgm:prSet/>
      <dgm:spPr/>
      <dgm:t>
        <a:bodyPr/>
        <a:lstStyle/>
        <a:p>
          <a:endParaRPr lang="en-IN"/>
        </a:p>
      </dgm:t>
    </dgm:pt>
    <dgm:pt modelId="{9A4D63E8-B7C7-44ED-8023-7FD9EDA51923}">
      <dgm:prSet phldrT="[Text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IN" sz="1600">
              <a:latin typeface="Times New Roman" panose="02020603050405020304" pitchFamily="18" charset="0"/>
              <a:cs typeface="Times New Roman" panose="02020603050405020304" pitchFamily="18" charset="0"/>
            </a:rPr>
            <a:t>Implementing the acquired knowledge during Brain-storm by creating projects.</a:t>
          </a:r>
        </a:p>
      </dgm:t>
    </dgm:pt>
    <dgm:pt modelId="{3023D052-5D90-40B7-8D1F-2C1BDFB4E13E}" type="parTrans" cxnId="{89670909-867A-4352-83C1-5DD3B9D289E0}">
      <dgm:prSet/>
      <dgm:spPr/>
      <dgm:t>
        <a:bodyPr/>
        <a:lstStyle/>
        <a:p>
          <a:endParaRPr lang="en-IN"/>
        </a:p>
      </dgm:t>
    </dgm:pt>
    <dgm:pt modelId="{7C065781-02ED-405F-A907-74C7B24032DE}" type="sibTrans" cxnId="{89670909-867A-4352-83C1-5DD3B9D289E0}">
      <dgm:prSet/>
      <dgm:spPr/>
      <dgm:t>
        <a:bodyPr/>
        <a:lstStyle/>
        <a:p>
          <a:endParaRPr lang="en-IN"/>
        </a:p>
      </dgm:t>
    </dgm:pt>
    <dgm:pt modelId="{97620863-BF3F-4F4C-A3C9-40EC5359C783}">
      <dgm:prSet phldrT="[Text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IN" sz="1400"/>
            <a:t>Equally giving importance to the personality development by engaging members in small tasks.</a:t>
          </a:r>
        </a:p>
      </dgm:t>
    </dgm:pt>
    <dgm:pt modelId="{E68797C6-95A8-4E42-AB52-274276D0D7FD}" type="parTrans" cxnId="{D8D4826E-FCEB-43E8-919C-7262CCEA982D}">
      <dgm:prSet/>
      <dgm:spPr/>
      <dgm:t>
        <a:bodyPr/>
        <a:lstStyle/>
        <a:p>
          <a:endParaRPr lang="en-IN"/>
        </a:p>
      </dgm:t>
    </dgm:pt>
    <dgm:pt modelId="{8822C088-1EF3-4BAF-B136-93BE344DE95C}" type="sibTrans" cxnId="{D8D4826E-FCEB-43E8-919C-7262CCEA982D}">
      <dgm:prSet/>
      <dgm:spPr/>
      <dgm:t>
        <a:bodyPr/>
        <a:lstStyle/>
        <a:p>
          <a:endParaRPr lang="en-IN"/>
        </a:p>
      </dgm:t>
    </dgm:pt>
    <dgm:pt modelId="{7D2FF87C-EC3B-4B8F-A9DD-E60C6FB46EB9}">
      <dgm:prSet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US" sz="2000">
              <a:latin typeface="Times New Roman" panose="02020603050405020304" pitchFamily="18" charset="0"/>
              <a:cs typeface="Times New Roman" panose="02020603050405020304" pitchFamily="18" charset="0"/>
            </a:rPr>
            <a:t>Preparation for different</a:t>
          </a:r>
          <a:r>
            <a:rPr lang="en-IN" sz="20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  <a:r>
            <a:rPr lang="en-US" sz="2000">
              <a:latin typeface="Times New Roman" panose="02020603050405020304" pitchFamily="18" charset="0"/>
              <a:cs typeface="Times New Roman" panose="02020603050405020304" pitchFamily="18" charset="0"/>
            </a:rPr>
            <a:t>Hackathons.</a:t>
          </a:r>
          <a:r>
            <a:rPr lang="en-IN" sz="20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</a:p>
      </dgm:t>
    </dgm:pt>
    <dgm:pt modelId="{90371CDF-3EF7-4BF0-8A1D-4C938F2DA9A1}" type="parTrans" cxnId="{1853B83F-572F-4B11-86F0-34DE266E1C2C}">
      <dgm:prSet/>
      <dgm:spPr/>
      <dgm:t>
        <a:bodyPr/>
        <a:lstStyle/>
        <a:p>
          <a:endParaRPr lang="en-IN"/>
        </a:p>
      </dgm:t>
    </dgm:pt>
    <dgm:pt modelId="{F9166413-66A3-4179-A740-E3703EBEC11C}" type="sibTrans" cxnId="{1853B83F-572F-4B11-86F0-34DE266E1C2C}">
      <dgm:prSet/>
      <dgm:spPr/>
      <dgm:t>
        <a:bodyPr/>
        <a:lstStyle/>
        <a:p>
          <a:endParaRPr lang="en-IN"/>
        </a:p>
      </dgm:t>
    </dgm:pt>
    <dgm:pt modelId="{D06DCD22-FC15-4FD9-B60B-5BD0DA7FD275}">
      <dgm:prSet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IN" sz="1800">
              <a:latin typeface="Times New Roman" panose="02020603050405020304" pitchFamily="18" charset="0"/>
              <a:cs typeface="Times New Roman" panose="02020603050405020304" pitchFamily="18" charset="0"/>
            </a:rPr>
            <a:t>Updating team members about the open source projects. </a:t>
          </a:r>
        </a:p>
      </dgm:t>
    </dgm:pt>
    <dgm:pt modelId="{03E9A3F5-9497-483E-BDC0-5294C3FED9BB}" type="parTrans" cxnId="{EAFF2679-7EF8-404C-8804-9D251B37C6F5}">
      <dgm:prSet/>
      <dgm:spPr/>
      <dgm:t>
        <a:bodyPr/>
        <a:lstStyle/>
        <a:p>
          <a:endParaRPr lang="en-IN"/>
        </a:p>
      </dgm:t>
    </dgm:pt>
    <dgm:pt modelId="{1A783BF0-0169-487C-8AFC-F3F2B205D9C6}" type="sibTrans" cxnId="{EAFF2679-7EF8-404C-8804-9D251B37C6F5}">
      <dgm:prSet/>
      <dgm:spPr/>
      <dgm:t>
        <a:bodyPr/>
        <a:lstStyle/>
        <a:p>
          <a:endParaRPr lang="en-IN"/>
        </a:p>
      </dgm:t>
    </dgm:pt>
    <dgm:pt modelId="{2E6CCF09-5AAC-4CE4-A964-31B6CD122F73}" type="pres">
      <dgm:prSet presAssocID="{F47B67C3-B6DD-4C43-A12C-85C89A1DB2DF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883637D6-D0E4-4BC1-A116-9C06217E54F5}" type="pres">
      <dgm:prSet presAssocID="{82F9F023-2D6E-4692-818A-392C0C634AE4}" presName="Parent" presStyleLbl="node0" presStyleIdx="0" presStyleCnt="1" custScaleX="107465" custScaleY="92439">
        <dgm:presLayoutVars>
          <dgm:chMax val="6"/>
          <dgm:chPref val="6"/>
        </dgm:presLayoutVars>
      </dgm:prSet>
      <dgm:spPr/>
    </dgm:pt>
    <dgm:pt modelId="{23D8C834-3666-4E18-8772-9F21F32941A9}" type="pres">
      <dgm:prSet presAssocID="{C4A00DEC-BE4F-42A1-BE1D-3C34D5114D6F}" presName="Accent1" presStyleCnt="0"/>
      <dgm:spPr/>
    </dgm:pt>
    <dgm:pt modelId="{F8A5500A-023E-49E7-8A13-22D1A47DC7C8}" type="pres">
      <dgm:prSet presAssocID="{C4A00DEC-BE4F-42A1-BE1D-3C34D5114D6F}" presName="Accent" presStyleLbl="bgShp" presStyleIdx="0" presStyleCnt="6"/>
      <dgm:spPr/>
    </dgm:pt>
    <dgm:pt modelId="{F992D27F-B0DF-4724-B950-12DC74F93327}" type="pres">
      <dgm:prSet presAssocID="{C4A00DEC-BE4F-42A1-BE1D-3C34D5114D6F}" presName="Child1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F2A65941-B833-4173-A5C8-BE339FAA59E4}" type="pres">
      <dgm:prSet presAssocID="{3AA86F75-65AD-4567-B8DC-ACDA9BBF52FE}" presName="Accent2" presStyleCnt="0"/>
      <dgm:spPr/>
    </dgm:pt>
    <dgm:pt modelId="{03F351FC-2F95-41D9-BB94-D0C64E4622DE}" type="pres">
      <dgm:prSet presAssocID="{3AA86F75-65AD-4567-B8DC-ACDA9BBF52FE}" presName="Accent" presStyleLbl="bgShp" presStyleIdx="1" presStyleCnt="6"/>
      <dgm:spPr/>
    </dgm:pt>
    <dgm:pt modelId="{261D3A11-F73F-4E77-83D7-8D20A0369B51}" type="pres">
      <dgm:prSet presAssocID="{3AA86F75-65AD-4567-B8DC-ACDA9BBF52FE}" presName="Child2" presStyleLbl="node1" presStyleIdx="1" presStyleCnt="6" custScaleX="104341" custScaleY="96591">
        <dgm:presLayoutVars>
          <dgm:chMax val="0"/>
          <dgm:chPref val="0"/>
          <dgm:bulletEnabled val="1"/>
        </dgm:presLayoutVars>
      </dgm:prSet>
      <dgm:spPr/>
    </dgm:pt>
    <dgm:pt modelId="{3A5BD3B4-D89E-4768-A2D6-494049E349D3}" type="pres">
      <dgm:prSet presAssocID="{7D2FF87C-EC3B-4B8F-A9DD-E60C6FB46EB9}" presName="Accent3" presStyleCnt="0"/>
      <dgm:spPr/>
    </dgm:pt>
    <dgm:pt modelId="{AB566420-1A22-474D-8B04-0A431D8EA263}" type="pres">
      <dgm:prSet presAssocID="{7D2FF87C-EC3B-4B8F-A9DD-E60C6FB46EB9}" presName="Accent" presStyleLbl="bgShp" presStyleIdx="2" presStyleCnt="6"/>
      <dgm:spPr/>
    </dgm:pt>
    <dgm:pt modelId="{A73E2F9D-F414-43FD-88BB-B4EBC27562FE}" type="pres">
      <dgm:prSet presAssocID="{7D2FF87C-EC3B-4B8F-A9DD-E60C6FB46EB9}" presName="Child3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C001C2AE-80D1-4E99-B6F0-28E151178E52}" type="pres">
      <dgm:prSet presAssocID="{9A4D63E8-B7C7-44ED-8023-7FD9EDA51923}" presName="Accent4" presStyleCnt="0"/>
      <dgm:spPr/>
    </dgm:pt>
    <dgm:pt modelId="{D20139DF-4F82-4DCB-A666-AED08C4E2193}" type="pres">
      <dgm:prSet presAssocID="{9A4D63E8-B7C7-44ED-8023-7FD9EDA51923}" presName="Accent" presStyleLbl="bgShp" presStyleIdx="3" presStyleCnt="6"/>
      <dgm:spPr/>
    </dgm:pt>
    <dgm:pt modelId="{AA0E3001-1A32-4F9B-A516-A6E8C0977BDD}" type="pres">
      <dgm:prSet presAssocID="{9A4D63E8-B7C7-44ED-8023-7FD9EDA51923}" presName="Child4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B4255298-B108-4103-8493-41C72A338C9C}" type="pres">
      <dgm:prSet presAssocID="{97620863-BF3F-4F4C-A3C9-40EC5359C783}" presName="Accent5" presStyleCnt="0"/>
      <dgm:spPr/>
    </dgm:pt>
    <dgm:pt modelId="{FB04986A-6701-467B-8693-2E002B4E5F48}" type="pres">
      <dgm:prSet presAssocID="{97620863-BF3F-4F4C-A3C9-40EC5359C783}" presName="Accent" presStyleLbl="bgShp" presStyleIdx="4" presStyleCnt="6"/>
      <dgm:spPr/>
    </dgm:pt>
    <dgm:pt modelId="{8D78E049-A642-4833-9CD9-1E86196A9E13}" type="pres">
      <dgm:prSet presAssocID="{97620863-BF3F-4F4C-A3C9-40EC5359C783}" presName="Child5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5CC99EE8-492F-4543-99D2-58A742A5A4AB}" type="pres">
      <dgm:prSet presAssocID="{D06DCD22-FC15-4FD9-B60B-5BD0DA7FD275}" presName="Accent6" presStyleCnt="0"/>
      <dgm:spPr/>
    </dgm:pt>
    <dgm:pt modelId="{BDD35331-5CC2-49BD-A6C0-C58287C6B0BE}" type="pres">
      <dgm:prSet presAssocID="{D06DCD22-FC15-4FD9-B60B-5BD0DA7FD275}" presName="Accent" presStyleLbl="bgShp" presStyleIdx="5" presStyleCnt="6"/>
      <dgm:spPr/>
    </dgm:pt>
    <dgm:pt modelId="{F229F067-E28E-429E-9EF8-0E1C74A4C90B}" type="pres">
      <dgm:prSet presAssocID="{D06DCD22-FC15-4FD9-B60B-5BD0DA7FD275}" presName="Child6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89670909-867A-4352-83C1-5DD3B9D289E0}" srcId="{82F9F023-2D6E-4692-818A-392C0C634AE4}" destId="{9A4D63E8-B7C7-44ED-8023-7FD9EDA51923}" srcOrd="3" destOrd="0" parTransId="{3023D052-5D90-40B7-8D1F-2C1BDFB4E13E}" sibTransId="{7C065781-02ED-405F-A907-74C7B24032DE}"/>
    <dgm:cxn modelId="{1A68F20A-63CC-48F9-8EB9-08B44F3479D5}" type="presOf" srcId="{9A4D63E8-B7C7-44ED-8023-7FD9EDA51923}" destId="{AA0E3001-1A32-4F9B-A516-A6E8C0977BDD}" srcOrd="0" destOrd="0" presId="urn:microsoft.com/office/officeart/2011/layout/HexagonRadial"/>
    <dgm:cxn modelId="{80AC0C11-2B17-4FAA-A799-7534D8170D0F}" type="presOf" srcId="{F47B67C3-B6DD-4C43-A12C-85C89A1DB2DF}" destId="{2E6CCF09-5AAC-4CE4-A964-31B6CD122F73}" srcOrd="0" destOrd="0" presId="urn:microsoft.com/office/officeart/2011/layout/HexagonRadial"/>
    <dgm:cxn modelId="{FCE93815-FC64-4FFA-85D5-BDD37F405970}" type="presOf" srcId="{82F9F023-2D6E-4692-818A-392C0C634AE4}" destId="{883637D6-D0E4-4BC1-A116-9C06217E54F5}" srcOrd="0" destOrd="0" presId="urn:microsoft.com/office/officeart/2011/layout/HexagonRadial"/>
    <dgm:cxn modelId="{F0B9AB20-4F3B-4BB0-8AE2-9F3A5958345B}" type="presOf" srcId="{3AA86F75-65AD-4567-B8DC-ACDA9BBF52FE}" destId="{261D3A11-F73F-4E77-83D7-8D20A0369B51}" srcOrd="0" destOrd="0" presId="urn:microsoft.com/office/officeart/2011/layout/HexagonRadial"/>
    <dgm:cxn modelId="{1853B83F-572F-4B11-86F0-34DE266E1C2C}" srcId="{82F9F023-2D6E-4692-818A-392C0C634AE4}" destId="{7D2FF87C-EC3B-4B8F-A9DD-E60C6FB46EB9}" srcOrd="2" destOrd="0" parTransId="{90371CDF-3EF7-4BF0-8A1D-4C938F2DA9A1}" sibTransId="{F9166413-66A3-4179-A740-E3703EBEC11C}"/>
    <dgm:cxn modelId="{9061E641-86D3-4041-8192-CA5567B7D1A8}" type="presOf" srcId="{D06DCD22-FC15-4FD9-B60B-5BD0DA7FD275}" destId="{F229F067-E28E-429E-9EF8-0E1C74A4C90B}" srcOrd="0" destOrd="0" presId="urn:microsoft.com/office/officeart/2011/layout/HexagonRadial"/>
    <dgm:cxn modelId="{F80E8362-63CB-4B95-8273-46D11AA7B0D9}" srcId="{82F9F023-2D6E-4692-818A-392C0C634AE4}" destId="{3AA86F75-65AD-4567-B8DC-ACDA9BBF52FE}" srcOrd="1" destOrd="0" parTransId="{237EE7A3-6B16-4B77-B3B6-07E41E968B95}" sibTransId="{07AAB685-17E3-43ED-85F6-FD9E059E7F58}"/>
    <dgm:cxn modelId="{D8D4826E-FCEB-43E8-919C-7262CCEA982D}" srcId="{82F9F023-2D6E-4692-818A-392C0C634AE4}" destId="{97620863-BF3F-4F4C-A3C9-40EC5359C783}" srcOrd="4" destOrd="0" parTransId="{E68797C6-95A8-4E42-AB52-274276D0D7FD}" sibTransId="{8822C088-1EF3-4BAF-B136-93BE344DE95C}"/>
    <dgm:cxn modelId="{C2AA0674-0446-414F-95EC-40B0AE22B633}" type="presOf" srcId="{97620863-BF3F-4F4C-A3C9-40EC5359C783}" destId="{8D78E049-A642-4833-9CD9-1E86196A9E13}" srcOrd="0" destOrd="0" presId="urn:microsoft.com/office/officeart/2011/layout/HexagonRadial"/>
    <dgm:cxn modelId="{09F50076-B91C-478E-8F3F-BB8C86FEEF17}" srcId="{F47B67C3-B6DD-4C43-A12C-85C89A1DB2DF}" destId="{82F9F023-2D6E-4692-818A-392C0C634AE4}" srcOrd="0" destOrd="0" parTransId="{7087FC1F-61BC-4254-909D-7CCBDC3AC206}" sibTransId="{55D9D3DA-D72F-460D-B162-6B52D0AAB8A5}"/>
    <dgm:cxn modelId="{EAFF2679-7EF8-404C-8804-9D251B37C6F5}" srcId="{82F9F023-2D6E-4692-818A-392C0C634AE4}" destId="{D06DCD22-FC15-4FD9-B60B-5BD0DA7FD275}" srcOrd="5" destOrd="0" parTransId="{03E9A3F5-9497-483E-BDC0-5294C3FED9BB}" sibTransId="{1A783BF0-0169-487C-8AFC-F3F2B205D9C6}"/>
    <dgm:cxn modelId="{2A0CD67D-B71D-4FD7-ADF1-6A965A90288E}" type="presOf" srcId="{7D2FF87C-EC3B-4B8F-A9DD-E60C6FB46EB9}" destId="{A73E2F9D-F414-43FD-88BB-B4EBC27562FE}" srcOrd="0" destOrd="0" presId="urn:microsoft.com/office/officeart/2011/layout/HexagonRadial"/>
    <dgm:cxn modelId="{5BBA2CB1-7D47-44A7-B11F-D43FA2F73CE1}" type="presOf" srcId="{C4A00DEC-BE4F-42A1-BE1D-3C34D5114D6F}" destId="{F992D27F-B0DF-4724-B950-12DC74F93327}" srcOrd="0" destOrd="0" presId="urn:microsoft.com/office/officeart/2011/layout/HexagonRadial"/>
    <dgm:cxn modelId="{21FB72F0-C72B-43D1-B6B5-466512F39575}" srcId="{82F9F023-2D6E-4692-818A-392C0C634AE4}" destId="{C4A00DEC-BE4F-42A1-BE1D-3C34D5114D6F}" srcOrd="0" destOrd="0" parTransId="{C26572B3-F36D-4DCA-9451-1AF73E401A57}" sibTransId="{68188489-A4BA-4424-80EB-C2E88E8504E1}"/>
    <dgm:cxn modelId="{F30E65C3-A0FE-4477-B02A-CD053FFBE713}" type="presParOf" srcId="{2E6CCF09-5AAC-4CE4-A964-31B6CD122F73}" destId="{883637D6-D0E4-4BC1-A116-9C06217E54F5}" srcOrd="0" destOrd="0" presId="urn:microsoft.com/office/officeart/2011/layout/HexagonRadial"/>
    <dgm:cxn modelId="{E464B985-7FE3-4240-B100-469E971E8961}" type="presParOf" srcId="{2E6CCF09-5AAC-4CE4-A964-31B6CD122F73}" destId="{23D8C834-3666-4E18-8772-9F21F32941A9}" srcOrd="1" destOrd="0" presId="urn:microsoft.com/office/officeart/2011/layout/HexagonRadial"/>
    <dgm:cxn modelId="{F5DFFB7C-7B2B-47C4-98FF-71AC4A1AA377}" type="presParOf" srcId="{23D8C834-3666-4E18-8772-9F21F32941A9}" destId="{F8A5500A-023E-49E7-8A13-22D1A47DC7C8}" srcOrd="0" destOrd="0" presId="urn:microsoft.com/office/officeart/2011/layout/HexagonRadial"/>
    <dgm:cxn modelId="{4AD74253-673B-4D2D-A73C-DA51A804D513}" type="presParOf" srcId="{2E6CCF09-5AAC-4CE4-A964-31B6CD122F73}" destId="{F992D27F-B0DF-4724-B950-12DC74F93327}" srcOrd="2" destOrd="0" presId="urn:microsoft.com/office/officeart/2011/layout/HexagonRadial"/>
    <dgm:cxn modelId="{988B793B-812F-4B63-93E8-36855F8070C5}" type="presParOf" srcId="{2E6CCF09-5AAC-4CE4-A964-31B6CD122F73}" destId="{F2A65941-B833-4173-A5C8-BE339FAA59E4}" srcOrd="3" destOrd="0" presId="urn:microsoft.com/office/officeart/2011/layout/HexagonRadial"/>
    <dgm:cxn modelId="{D1A74C9A-3ABD-469F-ADFF-3092D718E8A1}" type="presParOf" srcId="{F2A65941-B833-4173-A5C8-BE339FAA59E4}" destId="{03F351FC-2F95-41D9-BB94-D0C64E4622DE}" srcOrd="0" destOrd="0" presId="urn:microsoft.com/office/officeart/2011/layout/HexagonRadial"/>
    <dgm:cxn modelId="{618E8175-5CB3-441E-B600-7E475C4515F2}" type="presParOf" srcId="{2E6CCF09-5AAC-4CE4-A964-31B6CD122F73}" destId="{261D3A11-F73F-4E77-83D7-8D20A0369B51}" srcOrd="4" destOrd="0" presId="urn:microsoft.com/office/officeart/2011/layout/HexagonRadial"/>
    <dgm:cxn modelId="{E2CB1F85-5273-48C8-AA80-03FAD1515027}" type="presParOf" srcId="{2E6CCF09-5AAC-4CE4-A964-31B6CD122F73}" destId="{3A5BD3B4-D89E-4768-A2D6-494049E349D3}" srcOrd="5" destOrd="0" presId="urn:microsoft.com/office/officeart/2011/layout/HexagonRadial"/>
    <dgm:cxn modelId="{F5D0DE6D-3C35-43F8-871F-4C2B34CAAB6B}" type="presParOf" srcId="{3A5BD3B4-D89E-4768-A2D6-494049E349D3}" destId="{AB566420-1A22-474D-8B04-0A431D8EA263}" srcOrd="0" destOrd="0" presId="urn:microsoft.com/office/officeart/2011/layout/HexagonRadial"/>
    <dgm:cxn modelId="{A35C68D5-A5A7-418E-B2B2-C6A2911E7113}" type="presParOf" srcId="{2E6CCF09-5AAC-4CE4-A964-31B6CD122F73}" destId="{A73E2F9D-F414-43FD-88BB-B4EBC27562FE}" srcOrd="6" destOrd="0" presId="urn:microsoft.com/office/officeart/2011/layout/HexagonRadial"/>
    <dgm:cxn modelId="{BF387A98-D2CA-4478-BDEE-E0D088CB2738}" type="presParOf" srcId="{2E6CCF09-5AAC-4CE4-A964-31B6CD122F73}" destId="{C001C2AE-80D1-4E99-B6F0-28E151178E52}" srcOrd="7" destOrd="0" presId="urn:microsoft.com/office/officeart/2011/layout/HexagonRadial"/>
    <dgm:cxn modelId="{FAC55F14-015A-4F85-80F3-010DC1229FCE}" type="presParOf" srcId="{C001C2AE-80D1-4E99-B6F0-28E151178E52}" destId="{D20139DF-4F82-4DCB-A666-AED08C4E2193}" srcOrd="0" destOrd="0" presId="urn:microsoft.com/office/officeart/2011/layout/HexagonRadial"/>
    <dgm:cxn modelId="{5A568606-9036-46FA-A6C8-DBAA7265A54A}" type="presParOf" srcId="{2E6CCF09-5AAC-4CE4-A964-31B6CD122F73}" destId="{AA0E3001-1A32-4F9B-A516-A6E8C0977BDD}" srcOrd="8" destOrd="0" presId="urn:microsoft.com/office/officeart/2011/layout/HexagonRadial"/>
    <dgm:cxn modelId="{D0C80602-8D4A-4C81-B5F9-27EF3BBA60C7}" type="presParOf" srcId="{2E6CCF09-5AAC-4CE4-A964-31B6CD122F73}" destId="{B4255298-B108-4103-8493-41C72A338C9C}" srcOrd="9" destOrd="0" presId="urn:microsoft.com/office/officeart/2011/layout/HexagonRadial"/>
    <dgm:cxn modelId="{D2E5BC84-D03E-471E-A6B6-49BEC5197355}" type="presParOf" srcId="{B4255298-B108-4103-8493-41C72A338C9C}" destId="{FB04986A-6701-467B-8693-2E002B4E5F48}" srcOrd="0" destOrd="0" presId="urn:microsoft.com/office/officeart/2011/layout/HexagonRadial"/>
    <dgm:cxn modelId="{1C6E1049-5C21-4E70-97A4-57272DF74575}" type="presParOf" srcId="{2E6CCF09-5AAC-4CE4-A964-31B6CD122F73}" destId="{8D78E049-A642-4833-9CD9-1E86196A9E13}" srcOrd="10" destOrd="0" presId="urn:microsoft.com/office/officeart/2011/layout/HexagonRadial"/>
    <dgm:cxn modelId="{E378665A-9A09-41EB-A39E-3750908C1A64}" type="presParOf" srcId="{2E6CCF09-5AAC-4CE4-A964-31B6CD122F73}" destId="{5CC99EE8-492F-4543-99D2-58A742A5A4AB}" srcOrd="11" destOrd="0" presId="urn:microsoft.com/office/officeart/2011/layout/HexagonRadial"/>
    <dgm:cxn modelId="{2BE90E35-10C1-464B-8599-6C37B495D4AB}" type="presParOf" srcId="{5CC99EE8-492F-4543-99D2-58A742A5A4AB}" destId="{BDD35331-5CC2-49BD-A6C0-C58287C6B0BE}" srcOrd="0" destOrd="0" presId="urn:microsoft.com/office/officeart/2011/layout/HexagonRadial"/>
    <dgm:cxn modelId="{E311F296-A755-486F-8ECE-C72F6CF5C35F}" type="presParOf" srcId="{2E6CCF09-5AAC-4CE4-A964-31B6CD122F73}" destId="{F229F067-E28E-429E-9EF8-0E1C74A4C90B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3637D6-D0E4-4BC1-A116-9C06217E54F5}">
      <dsp:nvSpPr>
        <dsp:cNvPr id="0" name=""/>
        <dsp:cNvSpPr/>
      </dsp:nvSpPr>
      <dsp:spPr>
        <a:xfrm>
          <a:off x="2032424" y="2287621"/>
          <a:ext cx="3000022" cy="2232282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lumMod val="60000"/>
            <a:lumOff val="4000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Weekly Coding </a:t>
          </a:r>
          <a:r>
            <a:rPr lang="en-IN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Competitions on </a:t>
          </a:r>
          <a:r>
            <a:rPr lang="en-US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differen coding platforms for interested members.</a:t>
          </a:r>
          <a:r>
            <a:rPr lang="en-IN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</a:p>
      </dsp:txBody>
      <dsp:txXfrm>
        <a:off x="2495013" y="2631829"/>
        <a:ext cx="2074844" cy="1543866"/>
      </dsp:txXfrm>
    </dsp:sp>
    <dsp:sp modelId="{03F351FC-2F95-41D9-BB94-D0C64E4622DE}">
      <dsp:nvSpPr>
        <dsp:cNvPr id="0" name=""/>
        <dsp:cNvSpPr/>
      </dsp:nvSpPr>
      <dsp:spPr>
        <a:xfrm>
          <a:off x="3884716" y="1040974"/>
          <a:ext cx="1053272" cy="90753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992D27F-B0DF-4724-B950-12DC74F93327}">
      <dsp:nvSpPr>
        <dsp:cNvPr id="0" name=""/>
        <dsp:cNvSpPr/>
      </dsp:nvSpPr>
      <dsp:spPr>
        <a:xfrm>
          <a:off x="2393770" y="0"/>
          <a:ext cx="2287718" cy="1979145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lumMod val="60000"/>
            <a:lumOff val="4000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Bi-Weekly Tech Talks</a:t>
          </a:r>
          <a:r>
            <a:rPr lang="en-IN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 </a:t>
          </a:r>
          <a:r>
            <a:rPr lang="en-US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by Industry experts .</a:t>
          </a:r>
          <a:r>
            <a:rPr lang="en-IN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</a:p>
      </dsp:txBody>
      <dsp:txXfrm>
        <a:off x="2772894" y="327987"/>
        <a:ext cx="1529470" cy="1323171"/>
      </dsp:txXfrm>
    </dsp:sp>
    <dsp:sp modelId="{AB566420-1A22-474D-8B04-0A431D8EA263}">
      <dsp:nvSpPr>
        <dsp:cNvPr id="0" name=""/>
        <dsp:cNvSpPr/>
      </dsp:nvSpPr>
      <dsp:spPr>
        <a:xfrm>
          <a:off x="5113967" y="2737579"/>
          <a:ext cx="1053272" cy="90753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61D3A11-F73F-4E77-83D7-8D20A0369B51}">
      <dsp:nvSpPr>
        <dsp:cNvPr id="0" name=""/>
        <dsp:cNvSpPr/>
      </dsp:nvSpPr>
      <dsp:spPr>
        <a:xfrm>
          <a:off x="4442219" y="1251041"/>
          <a:ext cx="2387028" cy="1911676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lumMod val="60000"/>
            <a:lumOff val="4000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Teaching the use of basic version control systems like git and its importance.</a:t>
          </a:r>
        </a:p>
      </dsp:txBody>
      <dsp:txXfrm>
        <a:off x="4823193" y="1556148"/>
        <a:ext cx="1625080" cy="1301462"/>
      </dsp:txXfrm>
    </dsp:sp>
    <dsp:sp modelId="{D20139DF-4F82-4DCB-A666-AED08C4E2193}">
      <dsp:nvSpPr>
        <dsp:cNvPr id="0" name=""/>
        <dsp:cNvSpPr/>
      </dsp:nvSpPr>
      <dsp:spPr>
        <a:xfrm>
          <a:off x="4260050" y="4652727"/>
          <a:ext cx="1053272" cy="90753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73E2F9D-F414-43FD-88BB-B4EBC27562FE}">
      <dsp:nvSpPr>
        <dsp:cNvPr id="0" name=""/>
        <dsp:cNvSpPr/>
      </dsp:nvSpPr>
      <dsp:spPr>
        <a:xfrm>
          <a:off x="4491874" y="3610391"/>
          <a:ext cx="2287718" cy="1979145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lumMod val="60000"/>
            <a:lumOff val="4000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Preparation for different</a:t>
          </a: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  <a:r>
            <a:rPr lang="en-US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Hackathons.</a:t>
          </a: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</a:p>
      </dsp:txBody>
      <dsp:txXfrm>
        <a:off x="4870998" y="3938378"/>
        <a:ext cx="1529470" cy="1323171"/>
      </dsp:txXfrm>
    </dsp:sp>
    <dsp:sp modelId="{FB04986A-6701-467B-8693-2E002B4E5F48}">
      <dsp:nvSpPr>
        <dsp:cNvPr id="0" name=""/>
        <dsp:cNvSpPr/>
      </dsp:nvSpPr>
      <dsp:spPr>
        <a:xfrm>
          <a:off x="2141816" y="4851527"/>
          <a:ext cx="1053272" cy="90753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A0E3001-1A32-4F9B-A516-A6E8C0977BDD}">
      <dsp:nvSpPr>
        <dsp:cNvPr id="0" name=""/>
        <dsp:cNvSpPr/>
      </dsp:nvSpPr>
      <dsp:spPr>
        <a:xfrm>
          <a:off x="2393770" y="4829060"/>
          <a:ext cx="2287718" cy="1979145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lumMod val="60000"/>
            <a:lumOff val="4000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Implementing the acquired knowledge during Brain-storm by creating projects.</a:t>
          </a:r>
        </a:p>
      </dsp:txBody>
      <dsp:txXfrm>
        <a:off x="2772894" y="5157047"/>
        <a:ext cx="1529470" cy="1323171"/>
      </dsp:txXfrm>
    </dsp:sp>
    <dsp:sp modelId="{BDD35331-5CC2-49BD-A6C0-C58287C6B0BE}">
      <dsp:nvSpPr>
        <dsp:cNvPr id="0" name=""/>
        <dsp:cNvSpPr/>
      </dsp:nvSpPr>
      <dsp:spPr>
        <a:xfrm>
          <a:off x="892435" y="3155603"/>
          <a:ext cx="1053272" cy="907533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D78E049-A642-4833-9CD9-1E86196A9E13}">
      <dsp:nvSpPr>
        <dsp:cNvPr id="0" name=""/>
        <dsp:cNvSpPr/>
      </dsp:nvSpPr>
      <dsp:spPr>
        <a:xfrm>
          <a:off x="285926" y="3611753"/>
          <a:ext cx="2287718" cy="1979145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lumMod val="60000"/>
            <a:lumOff val="4000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Equally giving importance to the personality development by engaging members in small tasks.</a:t>
          </a:r>
        </a:p>
      </dsp:txBody>
      <dsp:txXfrm>
        <a:off x="665050" y="3939740"/>
        <a:ext cx="1529470" cy="1323171"/>
      </dsp:txXfrm>
    </dsp:sp>
    <dsp:sp modelId="{F229F067-E28E-429E-9EF8-0E1C74A4C90B}">
      <dsp:nvSpPr>
        <dsp:cNvPr id="0" name=""/>
        <dsp:cNvSpPr/>
      </dsp:nvSpPr>
      <dsp:spPr>
        <a:xfrm>
          <a:off x="285926" y="1214583"/>
          <a:ext cx="2287718" cy="1979145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lumMod val="60000"/>
            <a:lumOff val="4000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Updating team members about the open source projects. </a:t>
          </a:r>
        </a:p>
      </dsp:txBody>
      <dsp:txXfrm>
        <a:off x="665050" y="1542570"/>
        <a:ext cx="1529470" cy="13231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Facet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{865BDF20-33E1-4899-AE4C-0A3FFC356989}tf56348247</Template>
  <TotalTime>0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2020-06-14T04:34:00Z</dcterms:created>
  <dcterms:modified xsi:type="dcterms:W3CDTF">2020-06-14T17:20:00Z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