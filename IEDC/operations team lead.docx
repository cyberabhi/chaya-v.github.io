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91D5DAD" w14:textId="06781241" w:rsidR="00A66B18" w:rsidRDefault="001221A5">
      <w:r w:rsidRPr="0041428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C885F" wp14:editId="453A414E">
                <wp:simplePos x="0" y="0"/>
                <wp:positionH relativeFrom="column">
                  <wp:posOffset>1752600</wp:posOffset>
                </wp:positionH>
                <wp:positionV relativeFrom="paragraph">
                  <wp:posOffset>364355</wp:posOffset>
                </wp:positionV>
                <wp:extent cx="3771900" cy="407670"/>
                <wp:effectExtent l="19050" t="19050" r="19050" b="18415"/>
                <wp:wrapSquare wrapText="bothSides"/>
                <wp:docPr id="18" name="Shape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</a:ext>
                        </a:extLst>
                      </wps:spPr>
                      <wps:txbx>
                        <w:txbxContent>
                          <w:p w14:paraId="1E0991E0" w14:textId="27C44D1A" w:rsidR="001221A5" w:rsidRPr="001221A5" w:rsidRDefault="001221A5" w:rsidP="001221A5">
                            <w:pPr>
                              <w:pStyle w:val="Logo"/>
                              <w:ind w:left="0"/>
                              <w:jc w:val="left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PLAN OF ACTION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C885F" id="Shape 61" o:spid="_x0000_s1026" style="position:absolute;left:0;text-align:left;margin-left:138pt;margin-top:28.7pt;width:297pt;height:32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" filled="f" strokecolor="white [3212]" strokeweight="3pt">
                <v:stroke miterlimit="4"/>
                <v:textbox style="mso-fit-shape-to-text:t" inset="1.5pt,1.5pt,1.5pt,1.5pt">
                  <w:txbxContent>
                    <w:p w14:paraId="1E0991E0" w14:textId="27C44D1A" w:rsidR="001221A5" w:rsidRPr="001221A5" w:rsidRDefault="001221A5" w:rsidP="001221A5">
                      <w:pPr>
                        <w:pStyle w:val="Logo"/>
                        <w:ind w:left="0"/>
                        <w:jc w:val="left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PLAN OF ACTION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pPr w:leftFromText="180" w:rightFromText="180" w:vertAnchor="text" w:horzAnchor="page" w:tblpX="1449" w:tblpY="7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1221A5" w:rsidRPr="0041428F" w14:paraId="7169F09A" w14:textId="77777777" w:rsidTr="001221A5">
        <w:trPr>
          <w:trHeight w:val="270"/>
        </w:trPr>
        <w:tc>
          <w:tcPr>
            <w:tcW w:w="10799" w:type="dxa"/>
          </w:tcPr>
          <w:p w14:paraId="2004C0EC" w14:textId="5278FC68" w:rsidR="001221A5" w:rsidRPr="0041428F" w:rsidRDefault="001221A5" w:rsidP="001221A5">
            <w:pPr>
              <w:pStyle w:val="ContactInfo"/>
              <w:rPr>
                <w:color w:val="000000" w:themeColor="text1"/>
              </w:rPr>
            </w:pPr>
          </w:p>
        </w:tc>
      </w:tr>
    </w:tbl>
    <w:p w14:paraId="0996E638" w14:textId="56B258C6" w:rsidR="00A66B18" w:rsidRPr="0041428F" w:rsidRDefault="001221A5" w:rsidP="00A6783B">
      <w:pPr>
        <w:pStyle w:val="Signature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49201" wp14:editId="0C53D0A9">
                <wp:simplePos x="0" y="0"/>
                <wp:positionH relativeFrom="page">
                  <wp:align>right</wp:align>
                </wp:positionH>
                <wp:positionV relativeFrom="paragraph">
                  <wp:posOffset>2205355</wp:posOffset>
                </wp:positionV>
                <wp:extent cx="7677150" cy="655955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655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A501E" w14:textId="2D769EB2" w:rsidR="00796EC8" w:rsidRDefault="00796EC8" w:rsidP="00796EC8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hereby would like to apply for the 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post of </w:t>
                            </w:r>
                            <w:r w:rsidR="0041106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Team Leader 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of Operations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 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through which I 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will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 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–</w:t>
                            </w:r>
                          </w:p>
                          <w:p w14:paraId="5E4769AB" w14:textId="77777777" w:rsidR="00AA2A66" w:rsidRPr="00796EC8" w:rsidRDefault="00AA2A66" w:rsidP="00796EC8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</w:p>
                          <w:p w14:paraId="50306FDB" w14:textId="137890D1" w:rsidR="00796EC8" w:rsidRPr="00AA2A66" w:rsidRDefault="0041106E" w:rsidP="00AA2A6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Lead the meetings conducted</w:t>
                            </w:r>
                            <w:r w:rsidR="00796EC8"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6D40000B" w14:textId="00AF101D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will</w:t>
                            </w:r>
                            <w:r w:rsidR="0041106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</w:t>
                            </w:r>
                            <w:r w:rsidR="0041106E" w:rsidRPr="0041106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oversee the functionality of a workgroup by providing guidance and instruction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and </w:t>
                            </w:r>
                            <w:r w:rsidR="0041106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also will 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ensure to manage a well-disciplined meeting.</w:t>
                            </w:r>
                          </w:p>
                          <w:p w14:paraId="4B4E9DE2" w14:textId="5691610F" w:rsidR="00796EC8" w:rsidRPr="00AA2A66" w:rsidRDefault="0041106E" w:rsidP="00AA2A6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41106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Develop team strengths and impro</w:t>
                            </w:r>
                            <w:r w:rsid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ve</w:t>
                            </w:r>
                            <w:r w:rsidRPr="0041106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weaknesses</w:t>
                            </w:r>
                            <w:r w:rsidR="00796EC8"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220BB28E" w14:textId="4E28211D" w:rsidR="00796EC8" w:rsidRPr="00796EC8" w:rsidRDefault="001520DD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Identifying the strengths and weaknesses of team members and guiding them accordingly by assigning them small tasks will be taken care by me</w:t>
                            </w:r>
                            <w:r w:rsidR="00796EC8"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35CDC80E" w14:textId="22455A90" w:rsidR="00796EC8" w:rsidRPr="00AA2A66" w:rsidRDefault="0041106E" w:rsidP="00AA2A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Keep track o</w:t>
                            </w:r>
                            <w:r w:rsidR="001520DD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the progress of the team.</w:t>
                            </w:r>
                          </w:p>
                          <w:p w14:paraId="73CE640C" w14:textId="638E210D" w:rsidR="0056687E" w:rsidRDefault="0056687E" w:rsidP="005668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56687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Setting clear team goals and evaluating progress along the way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which allows the</w:t>
                            </w:r>
                            <w:r w:rsidRPr="0056687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teams to work collaboratively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will be done by me as a Team leader</w:t>
                            </w:r>
                            <w:r w:rsidRPr="0056687E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088B2161" w14:textId="58B77B25" w:rsidR="00796EC8" w:rsidRPr="00FD2FD0" w:rsidRDefault="00FD2FD0" w:rsidP="00FD2FD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Organis</w:t>
                            </w:r>
                            <w:r w:rsid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team meetings.</w:t>
                            </w:r>
                          </w:p>
                          <w:p w14:paraId="0C0A6216" w14:textId="632806A7" w:rsidR="00796EC8" w:rsidRPr="00AA2A66" w:rsidRDefault="00FD2FD0" w:rsidP="00FD2FD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will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organize team meetings,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decide the 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topics of discussion and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also help my teammates to bring out their best work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6BA7ED21" w14:textId="5EDDA370" w:rsidR="00AA2A66" w:rsidRDefault="00FD2FD0" w:rsidP="00AA2A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Delegat</w:t>
                            </w:r>
                            <w:r w:rsid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the given t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asks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</w:t>
                            </w:r>
                            <w:r w:rsidRPr="00FD2FD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ffectively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0717B6A9" w14:textId="4C8947D0" w:rsidR="00FD2FD0" w:rsidRDefault="001520DD" w:rsidP="00FD2FD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As not all the team members are the same, I will take the initiative to find out</w:t>
                            </w:r>
                            <w:r w:rsidR="00E141A9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the individual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strengt</w:t>
                            </w:r>
                            <w:r w:rsidR="00E141A9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hs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and delegate</w:t>
                            </w:r>
                            <w:r w:rsidR="00E141A9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the tasks accordingly.</w:t>
                            </w:r>
                          </w:p>
                          <w:p w14:paraId="4994D98B" w14:textId="68E1B240" w:rsidR="00E141A9" w:rsidRDefault="00F91E60" w:rsidP="00E141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Ensure c</w:t>
                            </w:r>
                            <w:r w:rsidR="00E141A9" w:rsidRPr="00E141A9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ollaborative work</w:t>
                            </w:r>
                            <w:r w:rsidR="00E141A9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.</w:t>
                            </w:r>
                          </w:p>
                          <w:p w14:paraId="1A40FDE8" w14:textId="1DA35B5C" w:rsidR="00F91E60" w:rsidRDefault="00E141A9" w:rsidP="00F91E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“</w:t>
                            </w:r>
                            <w:r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Talent wins games, but teamwork and intelligence win championships</w:t>
                            </w:r>
                            <w:r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”. </w:t>
                            </w:r>
                            <w:r w:rsidR="00F91E60"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</w:t>
                            </w:r>
                            <w:r w:rsid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</w:t>
                            </w:r>
                            <w:r w:rsidR="00F91E60"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solely believe in this quote and accordingly will work with my team to result in the future endeavours of the club.</w:t>
                            </w:r>
                          </w:p>
                          <w:p w14:paraId="6570984B" w14:textId="1BA472F2" w:rsidR="00796EC8" w:rsidRPr="00F91E60" w:rsidRDefault="00F91E60" w:rsidP="00F91E60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  <w:r w:rsidRPr="00F91E60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In a nutshell, I will always be available for my teammates to support them and also encourage to improvise themselves by assisting them. I will also take the responsibility of my team welfare regarding the social conflicts if any.</w:t>
                            </w:r>
                            <w:r w:rsidR="00D25CAD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14:paraId="4018B225" w14:textId="77777777" w:rsidR="00F04A85" w:rsidRPr="00796EC8" w:rsidRDefault="00F04A85" w:rsidP="00796EC8">
                            <w:pPr>
                              <w:pStyle w:val="ListParagraph"/>
                              <w:ind w:left="79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  <w:p w14:paraId="498363F6" w14:textId="66E23F0C" w:rsidR="00F04A85" w:rsidRPr="00796EC8" w:rsidRDefault="00F04A85" w:rsidP="00F04A85">
                            <w:pPr>
                              <w:pStyle w:val="ListParagraph"/>
                              <w:ind w:left="79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  <w:p w14:paraId="17612F33" w14:textId="0052E0ED" w:rsidR="001221A5" w:rsidRPr="00796EC8" w:rsidRDefault="001221A5" w:rsidP="004729D4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492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553.3pt;margin-top:173.65pt;width:604.5pt;height:5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" fillcolor="white [3201]" strokeweight=".5pt">
                <v:textbox>
                  <w:txbxContent>
                    <w:p w14:paraId="378A501E" w14:textId="2D769EB2" w:rsidR="00796EC8" w:rsidRDefault="00796EC8" w:rsidP="00796EC8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hereby would like to apply for the 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post of </w:t>
                      </w:r>
                      <w:r w:rsidR="0041106E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Team Leader 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>of Operations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> 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through which I 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will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 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–</w:t>
                      </w:r>
                    </w:p>
                    <w:p w14:paraId="5E4769AB" w14:textId="77777777" w:rsidR="00AA2A66" w:rsidRPr="00796EC8" w:rsidRDefault="00AA2A66" w:rsidP="00796EC8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</w:p>
                    <w:p w14:paraId="50306FDB" w14:textId="137890D1" w:rsidR="00796EC8" w:rsidRPr="00AA2A66" w:rsidRDefault="0041106E" w:rsidP="00AA2A6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Lead the meetings conducted</w:t>
                      </w:r>
                      <w:r w:rsidR="00796EC8"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6D40000B" w14:textId="00AF101D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will</w:t>
                      </w:r>
                      <w:r w:rsidR="0041106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</w:t>
                      </w:r>
                      <w:r w:rsidR="0041106E" w:rsidRPr="0041106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oversee the functionality of a workgroup by providing guidance and instruction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and </w:t>
                      </w:r>
                      <w:r w:rsidR="0041106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also will 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ensure to manage a well-disciplined meeting.</w:t>
                      </w:r>
                    </w:p>
                    <w:p w14:paraId="4B4E9DE2" w14:textId="5691610F" w:rsidR="00796EC8" w:rsidRPr="00AA2A66" w:rsidRDefault="0041106E" w:rsidP="00AA2A6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41106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Develop team strengths and impro</w:t>
                      </w:r>
                      <w:r w:rsid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ve</w:t>
                      </w:r>
                      <w:r w:rsidRPr="0041106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weaknesses</w:t>
                      </w:r>
                      <w:r w:rsidR="00796EC8"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220BB28E" w14:textId="4E28211D" w:rsidR="00796EC8" w:rsidRPr="00796EC8" w:rsidRDefault="001520DD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Identifying the strengths and weaknesses of team members and guiding them accordingly by assigning them small tasks will be taken care by me</w:t>
                      </w:r>
                      <w:r w:rsidR="00796EC8"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35CDC80E" w14:textId="22455A90" w:rsidR="00796EC8" w:rsidRPr="00AA2A66" w:rsidRDefault="0041106E" w:rsidP="00AA2A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Keep track o</w:t>
                      </w:r>
                      <w:r w:rsidR="001520DD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n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the progress of the team.</w:t>
                      </w:r>
                    </w:p>
                    <w:p w14:paraId="73CE640C" w14:textId="638E210D" w:rsidR="0056687E" w:rsidRDefault="0056687E" w:rsidP="005668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56687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Setting clear team goals and evaluating progress along the way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which allows the</w:t>
                      </w:r>
                      <w:r w:rsidRPr="0056687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teams to work collaboratively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will be done by me as a Team leader</w:t>
                      </w:r>
                      <w:r w:rsidRPr="0056687E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088B2161" w14:textId="58B77B25" w:rsidR="00796EC8" w:rsidRPr="00FD2FD0" w:rsidRDefault="00FD2FD0" w:rsidP="00FD2FD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Organis</w:t>
                      </w:r>
                      <w:r w:rsid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team meetings.</w:t>
                      </w:r>
                    </w:p>
                    <w:p w14:paraId="0C0A6216" w14:textId="632806A7" w:rsidR="00796EC8" w:rsidRPr="00AA2A66" w:rsidRDefault="00FD2FD0" w:rsidP="00FD2FD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will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organize team meetings,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decide the 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topics of discussion and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also help my teammates to bring out their best work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6BA7ED21" w14:textId="5EDDA370" w:rsidR="00AA2A66" w:rsidRDefault="00FD2FD0" w:rsidP="00AA2A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Delegat</w:t>
                      </w:r>
                      <w:r w:rsid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the given t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asks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</w:t>
                      </w:r>
                      <w:r w:rsidRPr="00FD2FD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ffectively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0717B6A9" w14:textId="4C8947D0" w:rsidR="00FD2FD0" w:rsidRDefault="001520DD" w:rsidP="00FD2FD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As not all the team members are the same, I will take the initiative to find out</w:t>
                      </w:r>
                      <w:r w:rsidR="00E141A9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the individual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strengt</w:t>
                      </w:r>
                      <w:r w:rsidR="00E141A9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hs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and delegate</w:t>
                      </w:r>
                      <w:r w:rsidR="00E141A9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the tasks accordingly.</w:t>
                      </w:r>
                    </w:p>
                    <w:p w14:paraId="4994D98B" w14:textId="68E1B240" w:rsidR="00E141A9" w:rsidRDefault="00F91E60" w:rsidP="00E141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Ensure c</w:t>
                      </w:r>
                      <w:r w:rsidR="00E141A9" w:rsidRPr="00E141A9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ollaborative work</w:t>
                      </w:r>
                      <w:r w:rsidR="00E141A9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.</w:t>
                      </w:r>
                    </w:p>
                    <w:p w14:paraId="1A40FDE8" w14:textId="1DA35B5C" w:rsidR="00F91E60" w:rsidRDefault="00E141A9" w:rsidP="00F91E6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“</w:t>
                      </w:r>
                      <w:r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Talent wins games, but teamwork and intelligence win championships</w:t>
                      </w:r>
                      <w:r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”. </w:t>
                      </w:r>
                      <w:r w:rsidR="00F91E60"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</w:t>
                      </w:r>
                      <w:r w:rsid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</w:t>
                      </w:r>
                      <w:r w:rsidR="00F91E60"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solely believe in this quote and accordingly will work with my team to result in the future endeavours of the club.</w:t>
                      </w:r>
                    </w:p>
                    <w:p w14:paraId="6570984B" w14:textId="1BA472F2" w:rsidR="00796EC8" w:rsidRPr="00F91E60" w:rsidRDefault="00F91E60" w:rsidP="00F91E60">
                      <w:pPr>
                        <w:ind w:left="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  <w:r w:rsidRPr="00F91E60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In a nutshell, I will always be available for my teammates to support them and also encourage to improvise themselves by assisting them. I will also take the responsibility of my team welfare regarding the social conflicts if any.</w:t>
                      </w:r>
                      <w:r w:rsidR="00D25CAD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</w:t>
                      </w:r>
                    </w:p>
                    <w:p w14:paraId="4018B225" w14:textId="77777777" w:rsidR="00F04A85" w:rsidRPr="00796EC8" w:rsidRDefault="00F04A85" w:rsidP="00796EC8">
                      <w:pPr>
                        <w:pStyle w:val="ListParagraph"/>
                        <w:ind w:left="79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  <w:p w14:paraId="498363F6" w14:textId="66E23F0C" w:rsidR="00F04A85" w:rsidRPr="00796EC8" w:rsidRDefault="00F04A85" w:rsidP="00F04A85">
                      <w:pPr>
                        <w:pStyle w:val="ListParagraph"/>
                        <w:ind w:left="79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  <w:p w14:paraId="17612F33" w14:textId="0052E0ED" w:rsidR="001221A5" w:rsidRPr="00796EC8" w:rsidRDefault="001221A5" w:rsidP="004729D4">
                      <w:pPr>
                        <w:ind w:left="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66B18" w:rsidRPr="0041428F" w:rsidSect="00A66B18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3F913" w14:textId="77777777" w:rsidR="001221A5" w:rsidRDefault="001221A5" w:rsidP="00A66B18">
      <w:pPr>
        <w:spacing w:before="0" w:after="0"/>
      </w:pPr>
      <w:r>
        <w:separator/>
      </w:r>
    </w:p>
  </w:endnote>
  <w:endnote w:type="continuationSeparator" w:id="0">
    <w:p w14:paraId="344C3562" w14:textId="77777777" w:rsidR="001221A5" w:rsidRDefault="001221A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7EA83" w14:textId="77777777" w:rsidR="001221A5" w:rsidRDefault="001221A5" w:rsidP="00A66B18">
      <w:pPr>
        <w:spacing w:before="0" w:after="0"/>
      </w:pPr>
      <w:r>
        <w:separator/>
      </w:r>
    </w:p>
  </w:footnote>
  <w:footnote w:type="continuationSeparator" w:id="0">
    <w:p w14:paraId="74FD7B9A" w14:textId="77777777" w:rsidR="001221A5" w:rsidRDefault="001221A5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EB0A2" w14:textId="77777777" w:rsidR="00A66B18" w:rsidRDefault="00A66B18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2A63F6" wp14:editId="744993D4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23FBDC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f3a447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a5b592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a5b592 [3204]" stroked="f">
                <v:fill color2="#c8d2bd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f3a447 [3205]" stroked="f">
                <v:fill color2="#dc7d0e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E6695"/>
    <w:multiLevelType w:val="hybridMultilevel"/>
    <w:tmpl w:val="113A35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422E9"/>
    <w:multiLevelType w:val="hybridMultilevel"/>
    <w:tmpl w:val="0200F0DC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2F2028B6"/>
    <w:multiLevelType w:val="hybridMultilevel"/>
    <w:tmpl w:val="231076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9D6E73"/>
    <w:multiLevelType w:val="hybridMultilevel"/>
    <w:tmpl w:val="F57C1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E7C84"/>
    <w:multiLevelType w:val="hybridMultilevel"/>
    <w:tmpl w:val="5620A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B6541"/>
    <w:multiLevelType w:val="hybridMultilevel"/>
    <w:tmpl w:val="90963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6065E"/>
    <w:multiLevelType w:val="hybridMultilevel"/>
    <w:tmpl w:val="9FC00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6406C"/>
    <w:multiLevelType w:val="hybridMultilevel"/>
    <w:tmpl w:val="DEB20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70919"/>
    <w:multiLevelType w:val="hybridMultilevel"/>
    <w:tmpl w:val="4AB2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7768B"/>
    <w:multiLevelType w:val="multilevel"/>
    <w:tmpl w:val="21B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B0161"/>
    <w:multiLevelType w:val="hybridMultilevel"/>
    <w:tmpl w:val="6D14F00A"/>
    <w:lvl w:ilvl="0" w:tplc="4009000B">
      <w:start w:val="1"/>
      <w:numFmt w:val="bullet"/>
      <w:lvlText w:val=""/>
      <w:lvlJc w:val="left"/>
      <w:pPr>
        <w:ind w:left="15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1" w15:restartNumberingAfterBreak="0">
    <w:nsid w:val="7EDA5349"/>
    <w:multiLevelType w:val="hybridMultilevel"/>
    <w:tmpl w:val="D9808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10241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A5"/>
    <w:rsid w:val="00083BAA"/>
    <w:rsid w:val="000E1EE1"/>
    <w:rsid w:val="0010680C"/>
    <w:rsid w:val="00107C1D"/>
    <w:rsid w:val="001221A5"/>
    <w:rsid w:val="001520DD"/>
    <w:rsid w:val="00152B0B"/>
    <w:rsid w:val="001766D6"/>
    <w:rsid w:val="00192419"/>
    <w:rsid w:val="001C270D"/>
    <w:rsid w:val="001C65A2"/>
    <w:rsid w:val="001E2320"/>
    <w:rsid w:val="00214E28"/>
    <w:rsid w:val="002F394D"/>
    <w:rsid w:val="00324741"/>
    <w:rsid w:val="00352B81"/>
    <w:rsid w:val="00394757"/>
    <w:rsid w:val="003A0150"/>
    <w:rsid w:val="003E24DF"/>
    <w:rsid w:val="0041106E"/>
    <w:rsid w:val="0041428F"/>
    <w:rsid w:val="004729D4"/>
    <w:rsid w:val="004A2B0D"/>
    <w:rsid w:val="004E2084"/>
    <w:rsid w:val="00533CF2"/>
    <w:rsid w:val="0056687E"/>
    <w:rsid w:val="0057711E"/>
    <w:rsid w:val="005C2210"/>
    <w:rsid w:val="005D3DBF"/>
    <w:rsid w:val="00615018"/>
    <w:rsid w:val="0062123A"/>
    <w:rsid w:val="00646E75"/>
    <w:rsid w:val="006F6F10"/>
    <w:rsid w:val="00783E79"/>
    <w:rsid w:val="00796EC8"/>
    <w:rsid w:val="007B5AE8"/>
    <w:rsid w:val="007F5192"/>
    <w:rsid w:val="008C7049"/>
    <w:rsid w:val="009B095D"/>
    <w:rsid w:val="009B2D8A"/>
    <w:rsid w:val="00A26FE7"/>
    <w:rsid w:val="00A66B18"/>
    <w:rsid w:val="00A6783B"/>
    <w:rsid w:val="00A96CF8"/>
    <w:rsid w:val="00AA089B"/>
    <w:rsid w:val="00AA2A66"/>
    <w:rsid w:val="00AC054C"/>
    <w:rsid w:val="00AE1388"/>
    <w:rsid w:val="00AF3982"/>
    <w:rsid w:val="00B50294"/>
    <w:rsid w:val="00B57D6E"/>
    <w:rsid w:val="00B86AEF"/>
    <w:rsid w:val="00BE1837"/>
    <w:rsid w:val="00C10EB1"/>
    <w:rsid w:val="00C51DE0"/>
    <w:rsid w:val="00C701F7"/>
    <w:rsid w:val="00C70786"/>
    <w:rsid w:val="00CB42FC"/>
    <w:rsid w:val="00CD1790"/>
    <w:rsid w:val="00D10958"/>
    <w:rsid w:val="00D25CAD"/>
    <w:rsid w:val="00D66593"/>
    <w:rsid w:val="00DA310B"/>
    <w:rsid w:val="00DE6DA2"/>
    <w:rsid w:val="00DF2D30"/>
    <w:rsid w:val="00E141A9"/>
    <w:rsid w:val="00E35FED"/>
    <w:rsid w:val="00E4786A"/>
    <w:rsid w:val="00E55D74"/>
    <w:rsid w:val="00E6540C"/>
    <w:rsid w:val="00E81E2A"/>
    <w:rsid w:val="00EE0952"/>
    <w:rsid w:val="00EF7EB8"/>
    <w:rsid w:val="00F044B6"/>
    <w:rsid w:val="00F04A85"/>
    <w:rsid w:val="00F91E60"/>
    <w:rsid w:val="00FC733E"/>
    <w:rsid w:val="00FD2FD0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7889892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7C9163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7C916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1106E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C9163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A5B592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A5B592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C9163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rsid w:val="001221A5"/>
    <w:pPr>
      <w:contextualSpacing/>
    </w:pPr>
  </w:style>
  <w:style w:type="character" w:styleId="Emphasis">
    <w:name w:val="Emphasis"/>
    <w:basedOn w:val="DefaultParagraphFont"/>
    <w:uiPriority w:val="20"/>
    <w:qFormat/>
    <w:rsid w:val="00796EC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asciiTheme="majorHAnsi" w:eastAsiaTheme="majorEastAsia" w:hAnsiTheme="majorHAnsi" w:cstheme="majorBidi"/>
      <w:color w:val="526041" w:themeColor="accent1" w:themeShade="7F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ya\AppData\Local\Microsoft\Office\16.0\DTS\en-US%7bEF25A474-9879-40D6-A92F-D11BBC560F10%7d\%7b865BDF20-33E1-4899-AE4C-0A3FFC356989%7dtf56348247.dotx" TargetMode="External"/></Relationships>
</file>

<file path=word/theme/theme1.xml><?xml version="1.0" encoding="utf-8"?>
<a:theme xmlns:a="http://schemas.openxmlformats.org/drawingml/2006/main" name="Facet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{865BDF20-33E1-4899-AE4C-0A3FFC356989}tf56348247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2020-06-15T14:53:00Z</dcterms:created>
  <dcterms:modified xsi:type="dcterms:W3CDTF">2020-06-15T16:24:00Z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